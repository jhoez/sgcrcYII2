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6FEE" w:rsidRPr="00A86FEE" w:rsidRDefault="00A86FEE" w:rsidP="00A86FEE">
      <w:pPr>
        <w:spacing w:line="240" w:lineRule="auto"/>
        <w:jc w:val="both"/>
        <w:rPr>
          <w:rFonts w:ascii="Arial" w:eastAsia="Calibri" w:hAnsi="Arial" w:cs="Arial"/>
          <w:b/>
          <w:color w:val="000000"/>
          <w:kern w:val="1"/>
          <w:sz w:val="24"/>
          <w:szCs w:val="24"/>
        </w:rPr>
      </w:pPr>
      <w:bookmarkStart w:id="0" w:name="_GoBack"/>
      <w:bookmarkEnd w:id="0"/>
    </w:p>
    <w:p w:rsidR="00A86FEE" w:rsidRPr="00A86FEE" w:rsidRDefault="00A86FEE" w:rsidP="00A86FEE">
      <w:pPr>
        <w:spacing w:line="240" w:lineRule="auto"/>
        <w:jc w:val="both"/>
        <w:rPr>
          <w:rFonts w:ascii="Arial" w:eastAsia="Calibri" w:hAnsi="Arial" w:cs="Arial"/>
          <w:b/>
          <w:color w:val="000000"/>
          <w:kern w:val="1"/>
          <w:sz w:val="24"/>
          <w:szCs w:val="24"/>
        </w:rPr>
      </w:pPr>
    </w:p>
    <w:p w:rsidR="00A86FEE" w:rsidRPr="00A86FEE" w:rsidRDefault="00A86FEE" w:rsidP="00A86FEE">
      <w:pPr>
        <w:spacing w:line="240" w:lineRule="auto"/>
        <w:jc w:val="both"/>
        <w:rPr>
          <w:rFonts w:ascii="Arial" w:eastAsia="Calibri" w:hAnsi="Arial" w:cs="Arial"/>
          <w:b/>
          <w:color w:val="000000"/>
          <w:kern w:val="1"/>
          <w:sz w:val="24"/>
          <w:szCs w:val="24"/>
          <w:lang w:val="es-ES"/>
        </w:rPr>
      </w:pPr>
      <w:r>
        <w:rPr>
          <w:rFonts w:ascii="Liberation Serif" w:eastAsia="DejaVu Sans" w:hAnsi="Liberation Serif" w:cs="FreeSans"/>
          <w:noProof/>
          <w:color w:val="00000A"/>
          <w:kern w:val="1"/>
          <w:sz w:val="24"/>
          <w:szCs w:val="24"/>
          <w:lang w:eastAsia="es-VE"/>
        </w:rPr>
        <mc:AlternateContent>
          <mc:Choice Requires="wps">
            <w:drawing>
              <wp:anchor distT="0" distB="0" distL="114935" distR="114935" simplePos="0" relativeHeight="251660288" behindDoc="0" locked="0" layoutInCell="1" allowOverlap="1" wp14:anchorId="3902091F" wp14:editId="1E24AC6D">
                <wp:simplePos x="0" y="0"/>
                <wp:positionH relativeFrom="column">
                  <wp:posOffset>-462915</wp:posOffset>
                </wp:positionH>
                <wp:positionV relativeFrom="paragraph">
                  <wp:posOffset>1393825</wp:posOffset>
                </wp:positionV>
                <wp:extent cx="6649085" cy="1506855"/>
                <wp:effectExtent l="7620" t="7620" r="1270" b="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9085" cy="15068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6FEE" w:rsidRPr="00873D72" w:rsidRDefault="00873D72" w:rsidP="00873D72">
                            <w:pPr>
                              <w:pStyle w:val="Ttulo1"/>
                              <w:numPr>
                                <w:ilvl w:val="0"/>
                                <w:numId w:val="0"/>
                              </w:numPr>
                              <w:spacing w:before="120"/>
                              <w:jc w:val="center"/>
                              <w:rPr>
                                <w:rFonts w:ascii="Myriad Pro Cond" w:hAnsi="Myriad Pro Cond" w:cs="Myriad Pro Cond"/>
                                <w:b w:val="0"/>
                                <w:bCs w:val="0"/>
                                <w:color w:val="FFFFFF"/>
                                <w:sz w:val="48"/>
                                <w:szCs w:val="48"/>
                                <w:lang w:val="es-VE"/>
                              </w:rPr>
                            </w:pPr>
                            <w:r>
                              <w:rPr>
                                <w:rStyle w:val="Textoennegrita"/>
                                <w:rFonts w:ascii="Myriad Pro Cond" w:hAnsi="Myriad Pro Cond" w:cs="Myriad Pro Cond"/>
                                <w:color w:val="FFFFFF"/>
                                <w:sz w:val="48"/>
                                <w:szCs w:val="48"/>
                              </w:rPr>
                              <w:t>Guía Práctica de</w:t>
                            </w:r>
                            <w:r>
                              <w:rPr>
                                <w:rStyle w:val="Textoennegrita"/>
                                <w:rFonts w:ascii="Myriad Pro Cond" w:hAnsi="Myriad Pro Cond" w:cs="Myriad Pro Cond"/>
                                <w:color w:val="FFFFFF"/>
                                <w:sz w:val="48"/>
                                <w:szCs w:val="48"/>
                                <w:lang w:val="es-VE"/>
                              </w:rPr>
                              <w:t xml:space="preserve"> Ciclo Formativo </w:t>
                            </w:r>
                          </w:p>
                          <w:p w:rsidR="00A86FEE" w:rsidRDefault="00A86FEE" w:rsidP="00A86FEE">
                            <w:pPr>
                              <w:rPr>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4" o:spid="_x0000_s1026" type="#_x0000_t202" style="position:absolute;left:0;text-align:left;margin-left:-36.45pt;margin-top:109.75pt;width:523.55pt;height:118.6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" stroked="f">
                <v:fill opacity="0"/>
                <v:textbox inset="0,0,0,0">
                  <w:txbxContent>
                    <w:p w:rsidR="00A86FEE" w:rsidRPr="00873D72" w:rsidRDefault="00873D72" w:rsidP="00873D72">
                      <w:pPr>
                        <w:pStyle w:val="Ttulo1"/>
                        <w:numPr>
                          <w:ilvl w:val="0"/>
                          <w:numId w:val="0"/>
                        </w:numPr>
                        <w:spacing w:before="120"/>
                        <w:jc w:val="center"/>
                        <w:rPr>
                          <w:rFonts w:ascii="Myriad Pro Cond" w:hAnsi="Myriad Pro Cond" w:cs="Myriad Pro Cond"/>
                          <w:b w:val="0"/>
                          <w:bCs w:val="0"/>
                          <w:color w:val="FFFFFF"/>
                          <w:sz w:val="48"/>
                          <w:szCs w:val="48"/>
                          <w:lang w:val="es-VE"/>
                        </w:rPr>
                      </w:pPr>
                      <w:r>
                        <w:rPr>
                          <w:rStyle w:val="Textoennegrita"/>
                          <w:rFonts w:ascii="Myriad Pro Cond" w:hAnsi="Myriad Pro Cond" w:cs="Myriad Pro Cond"/>
                          <w:color w:val="FFFFFF"/>
                          <w:sz w:val="48"/>
                          <w:szCs w:val="48"/>
                        </w:rPr>
                        <w:t>Guía Práctica de</w:t>
                      </w:r>
                      <w:r>
                        <w:rPr>
                          <w:rStyle w:val="Textoennegrita"/>
                          <w:rFonts w:ascii="Myriad Pro Cond" w:hAnsi="Myriad Pro Cond" w:cs="Myriad Pro Cond"/>
                          <w:color w:val="FFFFFF"/>
                          <w:sz w:val="48"/>
                          <w:szCs w:val="48"/>
                          <w:lang w:val="es-VE"/>
                        </w:rPr>
                        <w:t xml:space="preserve"> Ciclo Formativo </w:t>
                      </w:r>
                    </w:p>
                    <w:p w:rsidR="00A86FEE" w:rsidRDefault="00A86FEE" w:rsidP="00A86FEE">
                      <w:pPr>
                        <w:rPr>
                          <w:color w:val="FFFFFF"/>
                        </w:rPr>
                      </w:pPr>
                    </w:p>
                  </w:txbxContent>
                </v:textbox>
              </v:shape>
            </w:pict>
          </mc:Fallback>
        </mc:AlternateContent>
      </w:r>
    </w:p>
    <w:p w:rsidR="00A86FEE" w:rsidRPr="00A86FEE" w:rsidRDefault="00A86FEE" w:rsidP="00A86FEE">
      <w:pPr>
        <w:spacing w:line="240" w:lineRule="auto"/>
        <w:jc w:val="both"/>
        <w:rPr>
          <w:rFonts w:ascii="Arial" w:eastAsia="Calibri" w:hAnsi="Arial" w:cs="Arial"/>
          <w:b/>
          <w:color w:val="000000"/>
          <w:kern w:val="1"/>
          <w:sz w:val="24"/>
          <w:szCs w:val="24"/>
          <w:lang w:val="es-ES"/>
        </w:rPr>
      </w:pPr>
      <w:r>
        <w:rPr>
          <w:rFonts w:ascii="Liberation Serif" w:eastAsia="DejaVu Sans" w:hAnsi="Liberation Serif" w:cs="FreeSans"/>
          <w:noProof/>
          <w:color w:val="00000A"/>
          <w:kern w:val="1"/>
          <w:sz w:val="24"/>
          <w:szCs w:val="24"/>
          <w:lang w:eastAsia="es-VE"/>
        </w:rPr>
        <w:drawing>
          <wp:anchor distT="0" distB="0" distL="114935" distR="114935" simplePos="0" relativeHeight="251659264" behindDoc="0" locked="0" layoutInCell="1" allowOverlap="1" wp14:anchorId="39206C88" wp14:editId="2BF06E2E">
            <wp:simplePos x="0" y="0"/>
            <wp:positionH relativeFrom="column">
              <wp:posOffset>-1080135</wp:posOffset>
            </wp:positionH>
            <wp:positionV relativeFrom="paragraph">
              <wp:posOffset>236855</wp:posOffset>
            </wp:positionV>
            <wp:extent cx="7555230" cy="2202815"/>
            <wp:effectExtent l="0" t="0" r="7620" b="698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5230" cy="22028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A86FEE" w:rsidRPr="00A86FEE" w:rsidRDefault="00A86FEE" w:rsidP="00A86FEE">
      <w:pPr>
        <w:spacing w:line="240" w:lineRule="auto"/>
        <w:jc w:val="both"/>
        <w:rPr>
          <w:rFonts w:ascii="Arial" w:eastAsia="Calibri" w:hAnsi="Arial" w:cs="Arial"/>
          <w:b/>
          <w:color w:val="000000"/>
          <w:kern w:val="1"/>
          <w:sz w:val="24"/>
          <w:szCs w:val="24"/>
        </w:rPr>
      </w:pPr>
    </w:p>
    <w:p w:rsidR="00A86FEE" w:rsidRPr="00A86FEE" w:rsidRDefault="00A86FEE" w:rsidP="00A86FEE">
      <w:pPr>
        <w:spacing w:line="240" w:lineRule="auto"/>
        <w:jc w:val="both"/>
        <w:rPr>
          <w:rFonts w:ascii="Arial" w:eastAsia="Calibri" w:hAnsi="Arial" w:cs="Arial"/>
          <w:b/>
          <w:color w:val="000000"/>
          <w:kern w:val="1"/>
          <w:sz w:val="24"/>
          <w:szCs w:val="24"/>
          <w:lang w:val="es-ES"/>
        </w:rPr>
      </w:pPr>
      <w:r>
        <w:rPr>
          <w:rFonts w:ascii="Liberation Serif" w:eastAsia="DejaVu Sans" w:hAnsi="Liberation Serif" w:cs="FreeSans"/>
          <w:noProof/>
          <w:color w:val="00000A"/>
          <w:kern w:val="1"/>
          <w:sz w:val="24"/>
          <w:szCs w:val="24"/>
          <w:lang w:eastAsia="es-VE"/>
        </w:rPr>
        <mc:AlternateContent>
          <mc:Choice Requires="wps">
            <w:drawing>
              <wp:anchor distT="0" distB="0" distL="114935" distR="114935" simplePos="0" relativeHeight="251662336" behindDoc="0" locked="0" layoutInCell="1" allowOverlap="1" wp14:anchorId="2EA52272" wp14:editId="10273939">
                <wp:simplePos x="0" y="0"/>
                <wp:positionH relativeFrom="column">
                  <wp:posOffset>1529715</wp:posOffset>
                </wp:positionH>
                <wp:positionV relativeFrom="paragraph">
                  <wp:posOffset>1329690</wp:posOffset>
                </wp:positionV>
                <wp:extent cx="5175250" cy="1285875"/>
                <wp:effectExtent l="0" t="0" r="0"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0" cy="12858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6FEE" w:rsidRDefault="00A86FEE" w:rsidP="00A86FEE">
                            <w:pPr>
                              <w:jc w:val="right"/>
                            </w:pPr>
                            <w:r>
                              <w:rPr>
                                <w:rStyle w:val="Textoennegrita"/>
                                <w:rFonts w:ascii="Myriad Pro Cond" w:hAnsi="Myriad Pro Cond" w:cs="Myriad Pro Cond"/>
                                <w:b w:val="0"/>
                                <w:color w:val="C00000"/>
                              </w:rPr>
                              <w:t xml:space="preserve">Documento elaborado por la Gerencia de </w:t>
                            </w:r>
                            <w:r w:rsidR="0026571F">
                              <w:rPr>
                                <w:rStyle w:val="Textoennegrita"/>
                                <w:rFonts w:ascii="Myriad Pro Cond" w:hAnsi="Myriad Pro Cond" w:cs="Myriad Pro Cond"/>
                                <w:b w:val="0"/>
                                <w:color w:val="C00000"/>
                              </w:rPr>
                              <w:t>Inteligencia y Desarrollo</w:t>
                            </w:r>
                          </w:p>
                          <w:p w:rsidR="00A86FEE" w:rsidRDefault="00A86FEE" w:rsidP="00A86FEE">
                            <w:pPr>
                              <w:jc w:val="right"/>
                            </w:pPr>
                          </w:p>
                          <w:p w:rsidR="00A86FEE" w:rsidRDefault="00A86FEE" w:rsidP="00A86FEE">
                            <w:pPr>
                              <w:jc w:val="right"/>
                            </w:pPr>
                            <w:r>
                              <w:rPr>
                                <w:rStyle w:val="Textoennegrita"/>
                                <w:rFonts w:ascii="Myriad Pro Cond" w:hAnsi="Myriad Pro Cond" w:cs="Myriad Pro Cond"/>
                                <w:b w:val="0"/>
                                <w:color w:val="C00000"/>
                              </w:rPr>
                              <w:t>Fondo Nacional de Garantías Recíprocas para la Pequeña y Mediana Empresa (FONPYME)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1" o:spid="_x0000_s1027" type="#_x0000_t202" style="position:absolute;left:0;text-align:left;margin-left:120.45pt;margin-top:104.7pt;width:407.5pt;height:101.2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" stroked="f">
                <v:fill opacity="0"/>
                <v:textbox inset="0,0,0,0">
                  <w:txbxContent>
                    <w:p w:rsidR="00A86FEE" w:rsidRDefault="00A86FEE" w:rsidP="00A86FEE">
                      <w:pPr>
                        <w:jc w:val="right"/>
                      </w:pPr>
                      <w:r>
                        <w:rPr>
                          <w:rStyle w:val="Textoennegrita"/>
                          <w:rFonts w:ascii="Myriad Pro Cond" w:hAnsi="Myriad Pro Cond" w:cs="Myriad Pro Cond"/>
                          <w:b w:val="0"/>
                          <w:color w:val="C00000"/>
                        </w:rPr>
                        <w:t xml:space="preserve">Documento elaborado por la Gerencia de </w:t>
                      </w:r>
                      <w:r w:rsidR="0026571F">
                        <w:rPr>
                          <w:rStyle w:val="Textoennegrita"/>
                          <w:rFonts w:ascii="Myriad Pro Cond" w:hAnsi="Myriad Pro Cond" w:cs="Myriad Pro Cond"/>
                          <w:b w:val="0"/>
                          <w:color w:val="C00000"/>
                        </w:rPr>
                        <w:t>Inteligencia y Desarrollo</w:t>
                      </w:r>
                    </w:p>
                    <w:p w:rsidR="00A86FEE" w:rsidRDefault="00A86FEE" w:rsidP="00A86FEE">
                      <w:pPr>
                        <w:jc w:val="right"/>
                      </w:pPr>
                    </w:p>
                    <w:p w:rsidR="00A86FEE" w:rsidRDefault="00A86FEE" w:rsidP="00A86FEE">
                      <w:pPr>
                        <w:jc w:val="right"/>
                      </w:pPr>
                      <w:r>
                        <w:rPr>
                          <w:rStyle w:val="Textoennegrita"/>
                          <w:rFonts w:ascii="Myriad Pro Cond" w:hAnsi="Myriad Pro Cond" w:cs="Myriad Pro Cond"/>
                          <w:b w:val="0"/>
                          <w:color w:val="C00000"/>
                        </w:rPr>
                        <w:t>Fondo Nacional de Garantías Recíprocas para la Pequeña y Mediana Empresa (FONPYME)</w:t>
                      </w:r>
                    </w:p>
                  </w:txbxContent>
                </v:textbox>
              </v:shape>
            </w:pict>
          </mc:Fallback>
        </mc:AlternateContent>
      </w:r>
      <w:r>
        <w:rPr>
          <w:rFonts w:ascii="Liberation Serif" w:eastAsia="DejaVu Sans" w:hAnsi="Liberation Serif" w:cs="FreeSans"/>
          <w:noProof/>
          <w:color w:val="00000A"/>
          <w:kern w:val="1"/>
          <w:sz w:val="24"/>
          <w:szCs w:val="24"/>
          <w:lang w:eastAsia="es-VE"/>
        </w:rPr>
        <w:drawing>
          <wp:anchor distT="0" distB="0" distL="114935" distR="114935" simplePos="0" relativeHeight="251661312" behindDoc="0" locked="0" layoutInCell="1" allowOverlap="1" wp14:anchorId="4BCAEFF6" wp14:editId="4364894F">
            <wp:simplePos x="0" y="0"/>
            <wp:positionH relativeFrom="column">
              <wp:posOffset>-1079500</wp:posOffset>
            </wp:positionH>
            <wp:positionV relativeFrom="paragraph">
              <wp:posOffset>205105</wp:posOffset>
            </wp:positionV>
            <wp:extent cx="7555230" cy="913130"/>
            <wp:effectExtent l="0" t="0" r="7620" b="127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5230" cy="9131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A86FEE" w:rsidRPr="00A86FEE" w:rsidRDefault="00A86FEE" w:rsidP="00A86FEE">
      <w:pPr>
        <w:spacing w:line="240" w:lineRule="auto"/>
        <w:jc w:val="both"/>
        <w:rPr>
          <w:rFonts w:ascii="Arial" w:eastAsia="Calibri" w:hAnsi="Arial" w:cs="Arial"/>
          <w:b/>
          <w:color w:val="000000"/>
          <w:kern w:val="1"/>
          <w:sz w:val="24"/>
          <w:szCs w:val="24"/>
        </w:rPr>
      </w:pPr>
    </w:p>
    <w:p w:rsidR="00A86FEE" w:rsidRPr="00A86FEE" w:rsidRDefault="00A86FEE" w:rsidP="00A86FEE">
      <w:pPr>
        <w:spacing w:line="240" w:lineRule="auto"/>
        <w:jc w:val="both"/>
        <w:rPr>
          <w:rFonts w:ascii="Arial" w:eastAsia="Calibri" w:hAnsi="Arial" w:cs="Arial"/>
          <w:b/>
          <w:color w:val="000000"/>
          <w:kern w:val="1"/>
          <w:sz w:val="24"/>
          <w:szCs w:val="24"/>
        </w:rPr>
      </w:pPr>
    </w:p>
    <w:p w:rsidR="00A86FEE" w:rsidRPr="00A86FEE" w:rsidRDefault="00A86FEE" w:rsidP="00A86FEE">
      <w:pPr>
        <w:spacing w:line="240" w:lineRule="auto"/>
        <w:jc w:val="both"/>
        <w:rPr>
          <w:rFonts w:ascii="Arial" w:eastAsia="Calibri" w:hAnsi="Arial" w:cs="Arial"/>
          <w:b/>
          <w:color w:val="000000"/>
          <w:kern w:val="1"/>
          <w:sz w:val="24"/>
          <w:szCs w:val="24"/>
        </w:rPr>
      </w:pPr>
    </w:p>
    <w:p w:rsidR="00A86FEE" w:rsidRPr="00A86FEE" w:rsidRDefault="00A86FEE" w:rsidP="00A86FEE">
      <w:pPr>
        <w:spacing w:line="240" w:lineRule="auto"/>
        <w:jc w:val="center"/>
        <w:rPr>
          <w:rFonts w:ascii="Arial" w:eastAsia="Calibri" w:hAnsi="Arial" w:cs="Arial"/>
          <w:b/>
          <w:color w:val="000000"/>
          <w:kern w:val="1"/>
          <w:sz w:val="24"/>
          <w:szCs w:val="24"/>
        </w:rPr>
      </w:pPr>
    </w:p>
    <w:p w:rsidR="00A86FEE" w:rsidRDefault="00A86FEE" w:rsidP="00A86FEE">
      <w:pPr>
        <w:spacing w:line="240" w:lineRule="auto"/>
        <w:jc w:val="center"/>
        <w:rPr>
          <w:rFonts w:ascii="Liberation Serif" w:eastAsia="DejaVu Sans" w:hAnsi="Liberation Serif" w:cs="FreeSans"/>
          <w:noProof/>
          <w:color w:val="00000A"/>
          <w:kern w:val="1"/>
          <w:sz w:val="24"/>
          <w:szCs w:val="24"/>
          <w:lang w:eastAsia="es-VE"/>
        </w:rPr>
      </w:pPr>
    </w:p>
    <w:p w:rsidR="00A86FEE" w:rsidRDefault="00A86FEE" w:rsidP="00A86FEE">
      <w:pPr>
        <w:spacing w:line="240" w:lineRule="auto"/>
        <w:jc w:val="center"/>
        <w:rPr>
          <w:rFonts w:ascii="Liberation Serif" w:eastAsia="DejaVu Sans" w:hAnsi="Liberation Serif" w:cs="FreeSans"/>
          <w:noProof/>
          <w:color w:val="00000A"/>
          <w:kern w:val="1"/>
          <w:sz w:val="24"/>
          <w:szCs w:val="24"/>
          <w:lang w:eastAsia="es-VE"/>
        </w:rPr>
      </w:pPr>
    </w:p>
    <w:p w:rsidR="00A86FEE" w:rsidRDefault="00A86FEE" w:rsidP="00A86FEE">
      <w:pPr>
        <w:spacing w:line="240" w:lineRule="auto"/>
        <w:jc w:val="center"/>
        <w:rPr>
          <w:rFonts w:ascii="Liberation Serif" w:eastAsia="DejaVu Sans" w:hAnsi="Liberation Serif" w:cs="FreeSans"/>
          <w:noProof/>
          <w:color w:val="00000A"/>
          <w:kern w:val="1"/>
          <w:sz w:val="24"/>
          <w:szCs w:val="24"/>
          <w:lang w:eastAsia="es-VE"/>
        </w:rPr>
      </w:pPr>
    </w:p>
    <w:p w:rsidR="00556FF0" w:rsidRDefault="00A86FEE" w:rsidP="00A86FEE">
      <w:pPr>
        <w:spacing w:line="240" w:lineRule="auto"/>
        <w:jc w:val="center"/>
        <w:rPr>
          <w:rFonts w:ascii="Arial" w:eastAsia="Calibri" w:hAnsi="Arial" w:cs="Arial"/>
          <w:b/>
          <w:color w:val="000000"/>
          <w:kern w:val="1"/>
          <w:sz w:val="24"/>
          <w:szCs w:val="24"/>
          <w:lang w:val="es-ES"/>
        </w:rPr>
      </w:pPr>
      <w:r>
        <w:rPr>
          <w:rFonts w:ascii="Liberation Serif" w:eastAsia="DejaVu Sans" w:hAnsi="Liberation Serif" w:cs="FreeSans"/>
          <w:noProof/>
          <w:color w:val="00000A"/>
          <w:kern w:val="1"/>
          <w:sz w:val="24"/>
          <w:szCs w:val="24"/>
          <w:lang w:eastAsia="es-VE"/>
        </w:rPr>
        <w:lastRenderedPageBreak/>
        <mc:AlternateContent>
          <mc:Choice Requires="wps">
            <w:drawing>
              <wp:anchor distT="0" distB="0" distL="114935" distR="114935" simplePos="0" relativeHeight="251664384" behindDoc="0" locked="0" layoutInCell="1" allowOverlap="1" wp14:anchorId="707621E6" wp14:editId="7EFF6804">
                <wp:simplePos x="0" y="0"/>
                <wp:positionH relativeFrom="column">
                  <wp:posOffset>1759585</wp:posOffset>
                </wp:positionH>
                <wp:positionV relativeFrom="paragraph">
                  <wp:posOffset>-825500</wp:posOffset>
                </wp:positionV>
                <wp:extent cx="4730115" cy="1036320"/>
                <wp:effectExtent l="0" t="0" r="0" b="0"/>
                <wp:wrapSquare wrapText="bothSides"/>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115" cy="10363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6FEE" w:rsidRPr="00A86FEE" w:rsidRDefault="00A86FEE" w:rsidP="00A86FEE">
                            <w:pPr>
                              <w:pStyle w:val="Ttulo1"/>
                              <w:numPr>
                                <w:ilvl w:val="0"/>
                                <w:numId w:val="0"/>
                              </w:numPr>
                              <w:spacing w:before="120"/>
                              <w:jc w:val="center"/>
                              <w:rPr>
                                <w:rStyle w:val="Textoennegrita"/>
                                <w:rFonts w:ascii="Myriad Pro Cond" w:hAnsi="Myriad Pro Cond" w:cs="Myriad Pro Cond"/>
                                <w:color w:val="auto"/>
                                <w:sz w:val="48"/>
                                <w:szCs w:val="48"/>
                              </w:rPr>
                            </w:pPr>
                            <w:r w:rsidRPr="00A86FEE">
                              <w:rPr>
                                <w:rStyle w:val="Textoennegrita"/>
                                <w:rFonts w:ascii="Myriad Pro Cond" w:hAnsi="Myriad Pro Cond" w:cs="Myriad Pro Cond"/>
                                <w:color w:val="auto"/>
                                <w:sz w:val="48"/>
                                <w:szCs w:val="48"/>
                              </w:rPr>
                              <w:t xml:space="preserve">Formulación de Proyectos </w:t>
                            </w:r>
                          </w:p>
                          <w:p w:rsidR="00A86FEE" w:rsidRPr="00A86FEE" w:rsidRDefault="00A86FEE" w:rsidP="00A86FEE">
                            <w:pPr>
                              <w:pStyle w:val="Ttulo1"/>
                              <w:numPr>
                                <w:ilvl w:val="0"/>
                                <w:numId w:val="0"/>
                              </w:numPr>
                              <w:spacing w:before="120"/>
                              <w:jc w:val="center"/>
                              <w:rPr>
                                <w:color w:val="auto"/>
                                <w:lang w:val="es-ES"/>
                              </w:rPr>
                            </w:pPr>
                            <w:r w:rsidRPr="00A86FEE">
                              <w:rPr>
                                <w:rStyle w:val="Textoennegrita"/>
                                <w:rFonts w:ascii="Myriad Pro Cond" w:hAnsi="Myriad Pro Cond" w:cs="Myriad Pro Cond"/>
                                <w:color w:val="auto"/>
                                <w:sz w:val="48"/>
                                <w:szCs w:val="48"/>
                              </w:rPr>
                              <w:t>Productivos</w:t>
                            </w:r>
                          </w:p>
                          <w:p w:rsidR="00A86FEE" w:rsidRDefault="00A86FEE" w:rsidP="00A86FEE">
                            <w:pPr>
                              <w:pStyle w:val="Textoindependiente"/>
                              <w:rPr>
                                <w:lang w:val="es-ES"/>
                              </w:rPr>
                            </w:pPr>
                          </w:p>
                          <w:p w:rsidR="00A86FEE" w:rsidRDefault="00A86FEE" w:rsidP="00A86FEE">
                            <w:pPr>
                              <w:pStyle w:val="Textoindependiente"/>
                              <w:spacing w:before="120"/>
                              <w:rPr>
                                <w:rFonts w:ascii="Myriad Pro Cond" w:hAnsi="Myriad Pro Cond" w:cs="Myriad Pro Cond"/>
                                <w:color w:val="FFFFFF"/>
                                <w:sz w:val="32"/>
                                <w:szCs w:val="32"/>
                              </w:rPr>
                            </w:pPr>
                          </w:p>
                          <w:p w:rsidR="00A86FEE" w:rsidRDefault="00A86FEE" w:rsidP="00A86FEE">
                            <w:pPr>
                              <w:spacing w:before="120" w:after="120"/>
                              <w:jc w:val="center"/>
                              <w:rPr>
                                <w:rFonts w:ascii="Myriad Pro Cond" w:hAnsi="Myriad Pro Cond" w:cs="Arial"/>
                                <w:b/>
                                <w:bCs/>
                                <w:sz w:val="32"/>
                                <w:szCs w:val="32"/>
                              </w:rPr>
                            </w:pPr>
                          </w:p>
                          <w:p w:rsidR="00A86FEE" w:rsidRDefault="00A86FEE" w:rsidP="00A86FEE">
                            <w:pPr>
                              <w:spacing w:before="120" w:after="120"/>
                              <w:jc w:val="center"/>
                              <w:rPr>
                                <w:rFonts w:ascii="Myriad Pro Cond" w:hAnsi="Myriad Pro Cond" w:cs="Arial"/>
                                <w:b/>
                                <w:bCs/>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 o:spid="_x0000_s1028" type="#_x0000_t202" style="position:absolute;left:0;text-align:left;margin-left:138.55pt;margin-top:-65pt;width:372.45pt;height:81.6pt;z-index:2516643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" stroked="f">
                <v:fill opacity="0"/>
                <v:textbox inset="0,0,0,0">
                  <w:txbxContent>
                    <w:p w:rsidR="00A86FEE" w:rsidRPr="00A86FEE" w:rsidRDefault="00A86FEE" w:rsidP="00A86FEE">
                      <w:pPr>
                        <w:pStyle w:val="Ttulo1"/>
                        <w:numPr>
                          <w:ilvl w:val="0"/>
                          <w:numId w:val="0"/>
                        </w:numPr>
                        <w:spacing w:before="120"/>
                        <w:jc w:val="center"/>
                        <w:rPr>
                          <w:rStyle w:val="Textoennegrita"/>
                          <w:rFonts w:ascii="Myriad Pro Cond" w:hAnsi="Myriad Pro Cond" w:cs="Myriad Pro Cond"/>
                          <w:color w:val="auto"/>
                          <w:sz w:val="48"/>
                          <w:szCs w:val="48"/>
                        </w:rPr>
                      </w:pPr>
                      <w:r w:rsidRPr="00A86FEE">
                        <w:rPr>
                          <w:rStyle w:val="Textoennegrita"/>
                          <w:rFonts w:ascii="Myriad Pro Cond" w:hAnsi="Myriad Pro Cond" w:cs="Myriad Pro Cond"/>
                          <w:color w:val="auto"/>
                          <w:sz w:val="48"/>
                          <w:szCs w:val="48"/>
                        </w:rPr>
                        <w:t xml:space="preserve">Formulación de Proyectos </w:t>
                      </w:r>
                    </w:p>
                    <w:p w:rsidR="00A86FEE" w:rsidRPr="00A86FEE" w:rsidRDefault="00A86FEE" w:rsidP="00A86FEE">
                      <w:pPr>
                        <w:pStyle w:val="Ttulo1"/>
                        <w:numPr>
                          <w:ilvl w:val="0"/>
                          <w:numId w:val="0"/>
                        </w:numPr>
                        <w:spacing w:before="120"/>
                        <w:jc w:val="center"/>
                        <w:rPr>
                          <w:color w:val="auto"/>
                          <w:lang w:val="es-ES"/>
                        </w:rPr>
                      </w:pPr>
                      <w:r w:rsidRPr="00A86FEE">
                        <w:rPr>
                          <w:rStyle w:val="Textoennegrita"/>
                          <w:rFonts w:ascii="Myriad Pro Cond" w:hAnsi="Myriad Pro Cond" w:cs="Myriad Pro Cond"/>
                          <w:color w:val="auto"/>
                          <w:sz w:val="48"/>
                          <w:szCs w:val="48"/>
                        </w:rPr>
                        <w:t>Productivos</w:t>
                      </w:r>
                    </w:p>
                    <w:p w:rsidR="00A86FEE" w:rsidRDefault="00A86FEE" w:rsidP="00A86FEE">
                      <w:pPr>
                        <w:pStyle w:val="Textoindependiente"/>
                        <w:rPr>
                          <w:lang w:val="es-ES"/>
                        </w:rPr>
                      </w:pPr>
                    </w:p>
                    <w:p w:rsidR="00A86FEE" w:rsidRDefault="00A86FEE" w:rsidP="00A86FEE">
                      <w:pPr>
                        <w:pStyle w:val="Textoindependiente"/>
                        <w:spacing w:before="120"/>
                        <w:rPr>
                          <w:rFonts w:ascii="Myriad Pro Cond" w:hAnsi="Myriad Pro Cond" w:cs="Myriad Pro Cond"/>
                          <w:color w:val="FFFFFF"/>
                          <w:sz w:val="32"/>
                          <w:szCs w:val="32"/>
                        </w:rPr>
                      </w:pPr>
                    </w:p>
                    <w:p w:rsidR="00A86FEE" w:rsidRDefault="00A86FEE" w:rsidP="00A86FEE">
                      <w:pPr>
                        <w:spacing w:before="120" w:after="120"/>
                        <w:jc w:val="center"/>
                        <w:rPr>
                          <w:rFonts w:ascii="Myriad Pro Cond" w:hAnsi="Myriad Pro Cond" w:cs="Arial"/>
                          <w:b/>
                          <w:bCs/>
                          <w:sz w:val="32"/>
                          <w:szCs w:val="32"/>
                        </w:rPr>
                      </w:pPr>
                    </w:p>
                    <w:p w:rsidR="00A86FEE" w:rsidRDefault="00A86FEE" w:rsidP="00A86FEE">
                      <w:pPr>
                        <w:spacing w:before="120" w:after="120"/>
                        <w:jc w:val="center"/>
                        <w:rPr>
                          <w:rFonts w:ascii="Myriad Pro Cond" w:hAnsi="Myriad Pro Cond" w:cs="Arial"/>
                          <w:b/>
                          <w:bCs/>
                          <w:sz w:val="32"/>
                          <w:szCs w:val="32"/>
                        </w:rPr>
                      </w:pPr>
                    </w:p>
                  </w:txbxContent>
                </v:textbox>
                <w10:wrap type="square"/>
              </v:shape>
            </w:pict>
          </mc:Fallback>
        </mc:AlternateContent>
      </w:r>
      <w:r>
        <w:rPr>
          <w:rFonts w:ascii="Liberation Serif" w:eastAsia="DejaVu Sans" w:hAnsi="Liberation Serif" w:cs="FreeSans"/>
          <w:noProof/>
          <w:color w:val="00000A"/>
          <w:kern w:val="1"/>
          <w:sz w:val="24"/>
          <w:szCs w:val="24"/>
          <w:lang w:eastAsia="es-VE"/>
        </w:rPr>
        <w:drawing>
          <wp:anchor distT="0" distB="0" distL="114935" distR="114935" simplePos="0" relativeHeight="251663360" behindDoc="0" locked="0" layoutInCell="1" allowOverlap="1" wp14:anchorId="31A29A62" wp14:editId="46095E5E">
            <wp:simplePos x="0" y="0"/>
            <wp:positionH relativeFrom="column">
              <wp:posOffset>-1080135</wp:posOffset>
            </wp:positionH>
            <wp:positionV relativeFrom="paragraph">
              <wp:posOffset>-1170305</wp:posOffset>
            </wp:positionV>
            <wp:extent cx="7562850" cy="17240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2850" cy="1724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56FF0" w:rsidRPr="00C436C8" w:rsidRDefault="00C436C8" w:rsidP="00F40C3F">
      <w:pPr>
        <w:spacing w:line="240" w:lineRule="auto"/>
        <w:rPr>
          <w:rFonts w:ascii="Arial" w:eastAsia="Calibri" w:hAnsi="Arial" w:cs="Arial"/>
          <w:b/>
          <w:sz w:val="24"/>
          <w:szCs w:val="24"/>
          <w:lang w:val="es-ES"/>
        </w:rPr>
      </w:pPr>
      <w:r w:rsidRPr="00C436C8">
        <w:rPr>
          <w:rFonts w:ascii="Arial" w:hAnsi="Arial" w:cs="Arial"/>
          <w:b/>
          <w:sz w:val="24"/>
          <w:szCs w:val="24"/>
        </w:rPr>
        <w:t>¿</w:t>
      </w:r>
      <w:r w:rsidR="00F40C3F" w:rsidRPr="00C436C8">
        <w:rPr>
          <w:rFonts w:ascii="Arial" w:eastAsia="Calibri" w:hAnsi="Arial" w:cs="Arial"/>
          <w:b/>
          <w:sz w:val="24"/>
          <w:szCs w:val="24"/>
          <w:lang w:val="es-ES"/>
        </w:rPr>
        <w:t>Qué es un proyecto</w:t>
      </w:r>
      <w:r w:rsidRPr="00C436C8">
        <w:rPr>
          <w:rFonts w:ascii="Arial" w:hAnsi="Arial" w:cs="Arial"/>
          <w:b/>
          <w:sz w:val="24"/>
          <w:szCs w:val="24"/>
        </w:rPr>
        <w:t>?</w:t>
      </w:r>
    </w:p>
    <w:p w:rsidR="00556FF0" w:rsidRPr="00556FF0" w:rsidRDefault="00556FF0" w:rsidP="00F40C3F">
      <w:pPr>
        <w:spacing w:after="0" w:line="240" w:lineRule="auto"/>
        <w:jc w:val="both"/>
        <w:textAlignment w:val="baseline"/>
        <w:rPr>
          <w:rFonts w:ascii="Arial" w:eastAsia="Times New Roman" w:hAnsi="Arial" w:cs="Arial"/>
          <w:sz w:val="24"/>
          <w:szCs w:val="24"/>
          <w:lang w:eastAsia="es-VE"/>
        </w:rPr>
      </w:pPr>
      <w:r w:rsidRPr="00556FF0">
        <w:rPr>
          <w:rFonts w:ascii="Arial" w:eastAsiaTheme="minorEastAsia" w:hAnsi="Arial" w:cs="Arial"/>
          <w:bCs/>
          <w:color w:val="000000"/>
          <w:kern w:val="24"/>
          <w:sz w:val="24"/>
          <w:szCs w:val="24"/>
          <w:lang w:eastAsia="es-VE"/>
        </w:rPr>
        <w:t xml:space="preserve">“Instrumento de planificación que expresa en forma sistemática un conjunto de acciones, actividades y recursos que permiten, en un tiempo determinado, el logro del resultado específico para el cual fue concebido”. </w:t>
      </w:r>
    </w:p>
    <w:p w:rsidR="00F40C3F" w:rsidRPr="00F40C3F" w:rsidRDefault="00F40C3F" w:rsidP="00F40C3F">
      <w:pPr>
        <w:spacing w:line="240" w:lineRule="auto"/>
        <w:rPr>
          <w:rFonts w:ascii="Arial" w:eastAsia="Calibri" w:hAnsi="Arial" w:cs="Arial"/>
          <w:sz w:val="24"/>
          <w:szCs w:val="24"/>
          <w:lang w:val="es-ES"/>
        </w:rPr>
      </w:pPr>
    </w:p>
    <w:p w:rsidR="00F40C3F" w:rsidRPr="00C436C8" w:rsidRDefault="00C436C8" w:rsidP="00F40C3F">
      <w:pPr>
        <w:spacing w:line="240" w:lineRule="auto"/>
        <w:rPr>
          <w:rFonts w:ascii="Arial" w:eastAsia="Calibri" w:hAnsi="Arial" w:cs="Arial"/>
          <w:b/>
          <w:sz w:val="24"/>
          <w:szCs w:val="24"/>
          <w:lang w:val="es-ES"/>
        </w:rPr>
      </w:pPr>
      <w:r w:rsidRPr="00C436C8">
        <w:rPr>
          <w:rFonts w:ascii="Arial" w:hAnsi="Arial" w:cs="Arial"/>
          <w:b/>
          <w:sz w:val="24"/>
          <w:szCs w:val="24"/>
        </w:rPr>
        <w:t>¿</w:t>
      </w:r>
      <w:r w:rsidR="00F40C3F" w:rsidRPr="00C436C8">
        <w:rPr>
          <w:rFonts w:ascii="Arial" w:eastAsia="Calibri" w:hAnsi="Arial" w:cs="Arial"/>
          <w:b/>
          <w:sz w:val="24"/>
          <w:szCs w:val="24"/>
          <w:lang w:val="es-ES"/>
        </w:rPr>
        <w:t>Qué es un proyecto socio-productivo</w:t>
      </w:r>
      <w:r w:rsidRPr="00C436C8">
        <w:rPr>
          <w:rFonts w:ascii="Arial" w:hAnsi="Arial" w:cs="Arial"/>
          <w:b/>
          <w:sz w:val="24"/>
          <w:szCs w:val="24"/>
        </w:rPr>
        <w:t>?</w:t>
      </w:r>
    </w:p>
    <w:p w:rsidR="00F40C3F" w:rsidRPr="00F40C3F" w:rsidRDefault="00F40C3F" w:rsidP="00F40C3F">
      <w:pPr>
        <w:spacing w:after="0" w:line="240" w:lineRule="auto"/>
        <w:jc w:val="both"/>
        <w:textAlignment w:val="baseline"/>
        <w:rPr>
          <w:rFonts w:ascii="Arial" w:eastAsia="Times New Roman" w:hAnsi="Arial" w:cs="Arial"/>
          <w:sz w:val="24"/>
          <w:szCs w:val="24"/>
          <w:lang w:eastAsia="es-VE"/>
        </w:rPr>
      </w:pPr>
      <w:r w:rsidRPr="00F40C3F">
        <w:rPr>
          <w:rFonts w:ascii="Arial" w:eastAsiaTheme="minorEastAsia" w:hAnsi="Arial" w:cs="Arial"/>
          <w:bCs/>
          <w:color w:val="000000"/>
          <w:kern w:val="24"/>
          <w:sz w:val="24"/>
          <w:szCs w:val="24"/>
          <w:lang w:eastAsia="es-VE"/>
        </w:rPr>
        <w:t xml:space="preserve">Proyectos que surgen para cubrir una necesidad en determinada comunidad  contribuyendo con el desarrollo económico, social, cultural y educacional de la misma, ayudando a potenciar las habilidades del entorno. </w:t>
      </w:r>
    </w:p>
    <w:p w:rsidR="00F40C3F" w:rsidRDefault="00F40C3F" w:rsidP="00F40C3F">
      <w:pPr>
        <w:spacing w:line="240" w:lineRule="auto"/>
        <w:rPr>
          <w:rFonts w:ascii="Arial" w:eastAsia="Calibri" w:hAnsi="Arial" w:cs="Arial"/>
          <w:sz w:val="24"/>
          <w:szCs w:val="24"/>
        </w:rPr>
      </w:pPr>
    </w:p>
    <w:p w:rsidR="00C436C8" w:rsidRPr="00C436C8" w:rsidRDefault="00F40C3F" w:rsidP="00F40C3F">
      <w:pPr>
        <w:rPr>
          <w:rFonts w:ascii="Arial" w:hAnsi="Arial" w:cs="Arial"/>
          <w:b/>
          <w:sz w:val="24"/>
          <w:szCs w:val="24"/>
        </w:rPr>
      </w:pPr>
      <w:r w:rsidRPr="00C436C8">
        <w:rPr>
          <w:rFonts w:ascii="Arial" w:hAnsi="Arial" w:cs="Arial"/>
          <w:b/>
          <w:sz w:val="24"/>
          <w:szCs w:val="24"/>
        </w:rPr>
        <w:t>¿Por qué es importante promover los Proyecto Socio Productivo?</w:t>
      </w:r>
    </w:p>
    <w:p w:rsidR="00A5366A" w:rsidRDefault="00F40C3F" w:rsidP="00F40C3F">
      <w:pPr>
        <w:rPr>
          <w:rFonts w:ascii="Arial" w:hAnsi="Arial" w:cs="Arial"/>
          <w:sz w:val="24"/>
          <w:szCs w:val="24"/>
        </w:rPr>
      </w:pPr>
      <w:r w:rsidRPr="00C436C8">
        <w:rPr>
          <w:rFonts w:ascii="Arial" w:hAnsi="Arial" w:cs="Arial"/>
          <w:sz w:val="24"/>
          <w:szCs w:val="24"/>
        </w:rPr>
        <w:t xml:space="preserve"> Activan el d</w:t>
      </w:r>
      <w:r w:rsidR="00C436C8">
        <w:rPr>
          <w:rFonts w:ascii="Arial" w:hAnsi="Arial" w:cs="Arial"/>
          <w:sz w:val="24"/>
          <w:szCs w:val="24"/>
        </w:rPr>
        <w:t xml:space="preserve">esarrollo de la economía local, </w:t>
      </w:r>
      <w:r w:rsidRPr="00C436C8">
        <w:rPr>
          <w:rFonts w:ascii="Arial" w:hAnsi="Arial" w:cs="Arial"/>
          <w:sz w:val="24"/>
          <w:szCs w:val="24"/>
        </w:rPr>
        <w:t>Promueven la inclusión de la comunidad en las dist</w:t>
      </w:r>
      <w:r w:rsidR="00C436C8">
        <w:rPr>
          <w:rFonts w:ascii="Arial" w:hAnsi="Arial" w:cs="Arial"/>
          <w:sz w:val="24"/>
          <w:szCs w:val="24"/>
        </w:rPr>
        <w:t xml:space="preserve">intas actividades del proyecto, </w:t>
      </w:r>
      <w:r w:rsidRPr="00C436C8">
        <w:rPr>
          <w:rFonts w:ascii="Arial" w:hAnsi="Arial" w:cs="Arial"/>
          <w:sz w:val="24"/>
          <w:szCs w:val="24"/>
        </w:rPr>
        <w:t>M</w:t>
      </w:r>
      <w:r w:rsidR="00C436C8">
        <w:rPr>
          <w:rFonts w:ascii="Arial" w:hAnsi="Arial" w:cs="Arial"/>
          <w:sz w:val="24"/>
          <w:szCs w:val="24"/>
        </w:rPr>
        <w:t xml:space="preserve">ejoran nuestra calidad de vida, </w:t>
      </w:r>
      <w:r w:rsidRPr="00C436C8">
        <w:rPr>
          <w:rFonts w:ascii="Arial" w:hAnsi="Arial" w:cs="Arial"/>
          <w:sz w:val="24"/>
          <w:szCs w:val="24"/>
        </w:rPr>
        <w:t>Promueven el “Nuevo</w:t>
      </w:r>
      <w:r w:rsidR="00C436C8">
        <w:rPr>
          <w:rFonts w:ascii="Arial" w:hAnsi="Arial" w:cs="Arial"/>
          <w:sz w:val="24"/>
          <w:szCs w:val="24"/>
        </w:rPr>
        <w:t xml:space="preserve"> Modelo Productivo Socialista”, </w:t>
      </w:r>
      <w:r w:rsidRPr="00C436C8">
        <w:rPr>
          <w:rFonts w:ascii="Arial" w:hAnsi="Arial" w:cs="Arial"/>
          <w:sz w:val="24"/>
          <w:szCs w:val="24"/>
        </w:rPr>
        <w:t>Incentivan el fortalecimiento de las cadenas de producción (producción primaria, transformación y valor agregado, colocación y/o distribución) y el establ</w:t>
      </w:r>
      <w:r w:rsidR="00C436C8">
        <w:rPr>
          <w:rFonts w:ascii="Arial" w:hAnsi="Arial" w:cs="Arial"/>
          <w:sz w:val="24"/>
          <w:szCs w:val="24"/>
        </w:rPr>
        <w:t xml:space="preserve">ecimiento de redes productivas, Crean fuentes de empleo y ocupación, </w:t>
      </w:r>
      <w:r w:rsidRPr="00C436C8">
        <w:rPr>
          <w:rFonts w:ascii="Arial" w:hAnsi="Arial" w:cs="Arial"/>
          <w:sz w:val="24"/>
          <w:szCs w:val="24"/>
        </w:rPr>
        <w:t>Permiten la generación de excedentes y la creació</w:t>
      </w:r>
      <w:r w:rsidR="00C436C8">
        <w:rPr>
          <w:rFonts w:ascii="Arial" w:hAnsi="Arial" w:cs="Arial"/>
          <w:sz w:val="24"/>
          <w:szCs w:val="24"/>
        </w:rPr>
        <w:t xml:space="preserve">n de Fondos de Aporte Social, </w:t>
      </w:r>
      <w:r w:rsidR="00C436C8" w:rsidRPr="00C436C8">
        <w:rPr>
          <w:rFonts w:ascii="Arial" w:hAnsi="Arial" w:cs="Arial"/>
          <w:sz w:val="24"/>
          <w:szCs w:val="24"/>
        </w:rPr>
        <w:t>Fomentan la "Democracia</w:t>
      </w:r>
      <w:r w:rsidR="00C436C8">
        <w:rPr>
          <w:rFonts w:ascii="Arial" w:hAnsi="Arial" w:cs="Arial"/>
          <w:sz w:val="24"/>
          <w:szCs w:val="24"/>
        </w:rPr>
        <w:t xml:space="preserve"> Protagónica Revolucionaria.</w:t>
      </w:r>
    </w:p>
    <w:p w:rsidR="00A86FEE" w:rsidRDefault="00A5366A" w:rsidP="00A5366A">
      <w:pPr>
        <w:rPr>
          <w:rFonts w:ascii="Arial" w:hAnsi="Arial" w:cs="Arial"/>
          <w:b/>
          <w:sz w:val="24"/>
          <w:szCs w:val="24"/>
        </w:rPr>
      </w:pPr>
      <w:r w:rsidRPr="00A5366A">
        <w:rPr>
          <w:rFonts w:ascii="Arial" w:hAnsi="Arial" w:cs="Arial"/>
          <w:b/>
          <w:sz w:val="24"/>
          <w:szCs w:val="24"/>
        </w:rPr>
        <w:t xml:space="preserve">Tipos </w:t>
      </w:r>
      <w:r>
        <w:rPr>
          <w:rFonts w:ascii="Arial" w:hAnsi="Arial" w:cs="Arial"/>
          <w:b/>
          <w:sz w:val="24"/>
          <w:szCs w:val="24"/>
        </w:rPr>
        <w:t>de proyectos:</w:t>
      </w:r>
    </w:p>
    <w:p w:rsidR="00A5366A" w:rsidRPr="00DA0C24" w:rsidRDefault="006D7A14" w:rsidP="00DA0C24">
      <w:pPr>
        <w:pStyle w:val="Prrafodelista"/>
        <w:ind w:left="3225"/>
        <w:rPr>
          <w:rFonts w:ascii="Arial" w:hAnsi="Arial" w:cs="Arial"/>
          <w:b/>
          <w:sz w:val="24"/>
          <w:szCs w:val="24"/>
        </w:rPr>
      </w:pPr>
      <w:r>
        <w:rPr>
          <w:rFonts w:ascii="Arial" w:hAnsi="Arial" w:cs="Arial"/>
          <w:b/>
          <w:noProof/>
          <w:sz w:val="24"/>
          <w:szCs w:val="24"/>
          <w:lang w:eastAsia="es-VE"/>
        </w:rPr>
        <mc:AlternateContent>
          <mc:Choice Requires="wps">
            <w:drawing>
              <wp:anchor distT="0" distB="0" distL="114300" distR="114300" simplePos="0" relativeHeight="251675648" behindDoc="0" locked="0" layoutInCell="1" allowOverlap="1" wp14:anchorId="4E6D669C" wp14:editId="56063D1F">
                <wp:simplePos x="0" y="0"/>
                <wp:positionH relativeFrom="column">
                  <wp:posOffset>4464685</wp:posOffset>
                </wp:positionH>
                <wp:positionV relativeFrom="paragraph">
                  <wp:posOffset>25400</wp:posOffset>
                </wp:positionV>
                <wp:extent cx="154940" cy="495300"/>
                <wp:effectExtent l="0" t="0" r="16510" b="19050"/>
                <wp:wrapNone/>
                <wp:docPr id="34" name="34 Abrir llave"/>
                <wp:cNvGraphicFramePr/>
                <a:graphic xmlns:a="http://schemas.openxmlformats.org/drawingml/2006/main">
                  <a:graphicData uri="http://schemas.microsoft.com/office/word/2010/wordprocessingShape">
                    <wps:wsp>
                      <wps:cNvSpPr/>
                      <wps:spPr>
                        <a:xfrm>
                          <a:off x="0" y="0"/>
                          <a:ext cx="154940" cy="4953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34 Abrir llave" o:spid="_x0000_s1026" type="#_x0000_t87" style="position:absolute;margin-left:351.55pt;margin-top:2pt;width:12.2pt;height:3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" adj="563" strokecolor="#4579b8 [3044]"/>
            </w:pict>
          </mc:Fallback>
        </mc:AlternateContent>
      </w:r>
      <w:r w:rsidR="00DA0C24">
        <w:rPr>
          <w:noProof/>
          <w:lang w:eastAsia="es-VE"/>
        </w:rPr>
        <mc:AlternateContent>
          <mc:Choice Requires="wps">
            <w:drawing>
              <wp:anchor distT="0" distB="0" distL="114300" distR="114300" simplePos="0" relativeHeight="251673600" behindDoc="0" locked="0" layoutInCell="1" allowOverlap="1" wp14:anchorId="20A52B9F" wp14:editId="7B873871">
                <wp:simplePos x="0" y="0"/>
                <wp:positionH relativeFrom="column">
                  <wp:posOffset>3416935</wp:posOffset>
                </wp:positionH>
                <wp:positionV relativeFrom="paragraph">
                  <wp:posOffset>158750</wp:posOffset>
                </wp:positionV>
                <wp:extent cx="154940" cy="581025"/>
                <wp:effectExtent l="0" t="0" r="16510" b="28575"/>
                <wp:wrapNone/>
                <wp:docPr id="32" name="32 Abrir llave"/>
                <wp:cNvGraphicFramePr/>
                <a:graphic xmlns:a="http://schemas.openxmlformats.org/drawingml/2006/main">
                  <a:graphicData uri="http://schemas.microsoft.com/office/word/2010/wordprocessingShape">
                    <wps:wsp>
                      <wps:cNvSpPr/>
                      <wps:spPr>
                        <a:xfrm>
                          <a:off x="0" y="0"/>
                          <a:ext cx="154940" cy="5810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32 Abrir llave" o:spid="_x0000_s1026" type="#_x0000_t87" style="position:absolute;margin-left:269.05pt;margin-top:12.5pt;width:12.2pt;height:45.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" adj="480" strokecolor="#4579b8 [3044]"/>
            </w:pict>
          </mc:Fallback>
        </mc:AlternateContent>
      </w:r>
      <w:r w:rsidR="00A5366A">
        <w:rPr>
          <w:noProof/>
          <w:lang w:eastAsia="es-VE"/>
        </w:rPr>
        <mc:AlternateContent>
          <mc:Choice Requires="wps">
            <w:drawing>
              <wp:anchor distT="0" distB="0" distL="114300" distR="114300" simplePos="0" relativeHeight="251670528" behindDoc="0" locked="0" layoutInCell="1" allowOverlap="1" wp14:anchorId="0D8D4469" wp14:editId="7F861F45">
                <wp:simplePos x="0" y="0"/>
                <wp:positionH relativeFrom="column">
                  <wp:posOffset>1178560</wp:posOffset>
                </wp:positionH>
                <wp:positionV relativeFrom="paragraph">
                  <wp:posOffset>282575</wp:posOffset>
                </wp:positionV>
                <wp:extent cx="393065" cy="2543175"/>
                <wp:effectExtent l="0" t="0" r="26035" b="28575"/>
                <wp:wrapNone/>
                <wp:docPr id="29" name="29 Abrir llave"/>
                <wp:cNvGraphicFramePr/>
                <a:graphic xmlns:a="http://schemas.openxmlformats.org/drawingml/2006/main">
                  <a:graphicData uri="http://schemas.microsoft.com/office/word/2010/wordprocessingShape">
                    <wps:wsp>
                      <wps:cNvSpPr/>
                      <wps:spPr>
                        <a:xfrm>
                          <a:off x="0" y="0"/>
                          <a:ext cx="393065" cy="2543175"/>
                        </a:xfrm>
                        <a:prstGeom prst="leftBrace">
                          <a:avLst>
                            <a:gd name="adj1" fmla="val 15603"/>
                            <a:gd name="adj2" fmla="val 4434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9 Abrir llave" o:spid="_x0000_s1026" type="#_x0000_t87" style="position:absolute;margin-left:92.8pt;margin-top:22.25pt;width:30.95pt;height:20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" adj="521,9579" strokecolor="#4579b8 [3044]"/>
            </w:pict>
          </mc:Fallback>
        </mc:AlternateContent>
      </w:r>
    </w:p>
    <w:p w:rsidR="00A5366A" w:rsidRPr="006D7A14" w:rsidRDefault="006D7A14" w:rsidP="006D7A14">
      <w:pPr>
        <w:pStyle w:val="Prrafodelista"/>
        <w:numPr>
          <w:ilvl w:val="0"/>
          <w:numId w:val="8"/>
        </w:numPr>
        <w:tabs>
          <w:tab w:val="left" w:pos="2505"/>
        </w:tabs>
        <w:ind w:left="2835" w:right="-142"/>
        <w:rPr>
          <w:rFonts w:ascii="Arial" w:hAnsi="Arial" w:cs="Arial"/>
          <w:b/>
          <w:sz w:val="24"/>
          <w:szCs w:val="24"/>
        </w:rPr>
      </w:pPr>
      <w:r>
        <w:rPr>
          <w:rFonts w:ascii="Arial" w:hAnsi="Arial" w:cs="Arial"/>
          <w:b/>
          <w:i/>
          <w:noProof/>
          <w:sz w:val="24"/>
          <w:szCs w:val="24"/>
          <w:lang w:eastAsia="es-VE"/>
        </w:rPr>
        <mc:AlternateContent>
          <mc:Choice Requires="wps">
            <w:drawing>
              <wp:anchor distT="0" distB="0" distL="114300" distR="114300" simplePos="0" relativeHeight="251676672" behindDoc="0" locked="0" layoutInCell="1" allowOverlap="1" wp14:anchorId="2460B036" wp14:editId="2C54DB3D">
                <wp:simplePos x="0" y="0"/>
                <wp:positionH relativeFrom="column">
                  <wp:posOffset>4788535</wp:posOffset>
                </wp:positionH>
                <wp:positionV relativeFrom="paragraph">
                  <wp:posOffset>185420</wp:posOffset>
                </wp:positionV>
                <wp:extent cx="154940" cy="447675"/>
                <wp:effectExtent l="0" t="0" r="16510" b="28575"/>
                <wp:wrapNone/>
                <wp:docPr id="35" name="35 Abrir llave"/>
                <wp:cNvGraphicFramePr/>
                <a:graphic xmlns:a="http://schemas.openxmlformats.org/drawingml/2006/main">
                  <a:graphicData uri="http://schemas.microsoft.com/office/word/2010/wordprocessingShape">
                    <wps:wsp>
                      <wps:cNvSpPr/>
                      <wps:spPr>
                        <a:xfrm>
                          <a:off x="0" y="0"/>
                          <a:ext cx="154940" cy="4476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35 Abrir llave" o:spid="_x0000_s1026" type="#_x0000_t87" style="position:absolute;margin-left:377.05pt;margin-top:14.6pt;width:12.2pt;height:35.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" adj="623" strokecolor="#4579b8 [3044]"/>
            </w:pict>
          </mc:Fallback>
        </mc:AlternateContent>
      </w:r>
      <w:r w:rsidR="00A5366A">
        <w:rPr>
          <w:rFonts w:ascii="Arial" w:hAnsi="Arial" w:cs="Arial"/>
          <w:b/>
          <w:sz w:val="24"/>
          <w:szCs w:val="24"/>
        </w:rPr>
        <w:t xml:space="preserve">Producción de </w:t>
      </w:r>
      <w:r w:rsidRPr="006D7A14">
        <w:rPr>
          <w:rFonts w:ascii="Arial" w:hAnsi="Arial" w:cs="Arial"/>
          <w:b/>
          <w:sz w:val="24"/>
          <w:szCs w:val="24"/>
        </w:rPr>
        <w:t>Bienes</w:t>
      </w:r>
      <w:r w:rsidRPr="00DA0C24">
        <w:rPr>
          <w:rFonts w:ascii="Arial" w:hAnsi="Arial" w:cs="Arial"/>
          <w:b/>
          <w:i/>
          <w:sz w:val="24"/>
          <w:szCs w:val="24"/>
        </w:rPr>
        <w:t xml:space="preserve">     </w:t>
      </w:r>
      <w:r w:rsidR="00DA0C24" w:rsidRPr="006D7A14">
        <w:rPr>
          <w:rFonts w:ascii="Arial" w:hAnsi="Arial" w:cs="Arial"/>
          <w:b/>
          <w:sz w:val="24"/>
          <w:szCs w:val="24"/>
        </w:rPr>
        <w:t>Extracción</w:t>
      </w:r>
      <w:r>
        <w:rPr>
          <w:rFonts w:ascii="Arial" w:hAnsi="Arial" w:cs="Arial"/>
          <w:b/>
          <w:sz w:val="24"/>
          <w:szCs w:val="24"/>
        </w:rPr>
        <w:t xml:space="preserve">     agricultura, ganadería, pesca.</w:t>
      </w:r>
    </w:p>
    <w:p w:rsidR="00A5366A" w:rsidRPr="00DA0C24" w:rsidRDefault="00356DF3" w:rsidP="00DA0C24">
      <w:pPr>
        <w:ind w:left="2835"/>
        <w:rPr>
          <w:rFonts w:ascii="Arial" w:hAnsi="Arial" w:cs="Arial"/>
          <w:b/>
          <w:i/>
          <w:sz w:val="24"/>
          <w:szCs w:val="24"/>
        </w:rPr>
      </w:pPr>
      <w:r>
        <w:rPr>
          <w:rFonts w:ascii="Arial" w:hAnsi="Arial" w:cs="Arial"/>
          <w:b/>
          <w:noProof/>
          <w:sz w:val="24"/>
          <w:szCs w:val="24"/>
          <w:lang w:eastAsia="es-VE"/>
        </w:rPr>
        <mc:AlternateContent>
          <mc:Choice Requires="wps">
            <w:drawing>
              <wp:anchor distT="0" distB="0" distL="114300" distR="114300" simplePos="0" relativeHeight="251677696" behindDoc="0" locked="0" layoutInCell="1" allowOverlap="1" wp14:anchorId="6522848F" wp14:editId="78445962">
                <wp:simplePos x="0" y="0"/>
                <wp:positionH relativeFrom="column">
                  <wp:posOffset>4712335</wp:posOffset>
                </wp:positionH>
                <wp:positionV relativeFrom="paragraph">
                  <wp:posOffset>314960</wp:posOffset>
                </wp:positionV>
                <wp:extent cx="154940" cy="695325"/>
                <wp:effectExtent l="0" t="0" r="16510" b="28575"/>
                <wp:wrapNone/>
                <wp:docPr id="36" name="36 Abrir llave"/>
                <wp:cNvGraphicFramePr/>
                <a:graphic xmlns:a="http://schemas.openxmlformats.org/drawingml/2006/main">
                  <a:graphicData uri="http://schemas.microsoft.com/office/word/2010/wordprocessingShape">
                    <wps:wsp>
                      <wps:cNvSpPr/>
                      <wps:spPr>
                        <a:xfrm>
                          <a:off x="0" y="0"/>
                          <a:ext cx="154940" cy="6953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36 Abrir llave" o:spid="_x0000_s1026" type="#_x0000_t87" style="position:absolute;margin-left:371.05pt;margin-top:24.8pt;width:12.2pt;height:54.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" adj="401" strokecolor="#4579b8 [3044]"/>
            </w:pict>
          </mc:Fallback>
        </mc:AlternateContent>
      </w:r>
      <w:r w:rsidR="00DA0C24" w:rsidRPr="00DA0C24">
        <w:rPr>
          <w:rFonts w:ascii="Arial" w:hAnsi="Arial" w:cs="Arial"/>
          <w:b/>
          <w:i/>
          <w:noProof/>
          <w:sz w:val="24"/>
          <w:szCs w:val="24"/>
          <w:lang w:eastAsia="es-VE"/>
        </w:rPr>
        <mc:AlternateContent>
          <mc:Choice Requires="wps">
            <w:drawing>
              <wp:anchor distT="0" distB="0" distL="114300" distR="114300" simplePos="0" relativeHeight="251671552" behindDoc="0" locked="0" layoutInCell="1" allowOverlap="1" wp14:anchorId="32D751BD" wp14:editId="09679096">
                <wp:simplePos x="0" y="0"/>
                <wp:positionH relativeFrom="column">
                  <wp:posOffset>3521710</wp:posOffset>
                </wp:positionH>
                <wp:positionV relativeFrom="paragraph">
                  <wp:posOffset>286385</wp:posOffset>
                </wp:positionV>
                <wp:extent cx="154940" cy="581025"/>
                <wp:effectExtent l="0" t="0" r="16510" b="28575"/>
                <wp:wrapNone/>
                <wp:docPr id="30" name="30 Abrir llave"/>
                <wp:cNvGraphicFramePr/>
                <a:graphic xmlns:a="http://schemas.openxmlformats.org/drawingml/2006/main">
                  <a:graphicData uri="http://schemas.microsoft.com/office/word/2010/wordprocessingShape">
                    <wps:wsp>
                      <wps:cNvSpPr/>
                      <wps:spPr>
                        <a:xfrm>
                          <a:off x="0" y="0"/>
                          <a:ext cx="154940" cy="5810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30 Abrir llave" o:spid="_x0000_s1026" type="#_x0000_t87" style="position:absolute;margin-left:277.3pt;margin-top:22.55pt;width:12.2pt;height:45.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" adj="480" strokecolor="#4579b8 [3044]"/>
            </w:pict>
          </mc:Fallback>
        </mc:AlternateContent>
      </w:r>
      <w:r w:rsidR="00DA0C24" w:rsidRPr="00DA0C24">
        <w:rPr>
          <w:rFonts w:ascii="Arial" w:hAnsi="Arial" w:cs="Arial"/>
          <w:b/>
          <w:i/>
          <w:sz w:val="24"/>
          <w:szCs w:val="24"/>
        </w:rPr>
        <w:t xml:space="preserve">                                          </w:t>
      </w:r>
      <w:r w:rsidR="00DA0C24" w:rsidRPr="00DA0C24">
        <w:rPr>
          <w:rFonts w:ascii="Arial" w:hAnsi="Arial" w:cs="Arial"/>
          <w:b/>
          <w:sz w:val="24"/>
          <w:szCs w:val="24"/>
        </w:rPr>
        <w:t>Transformación</w:t>
      </w:r>
      <w:r w:rsidR="006D7A14">
        <w:rPr>
          <w:rFonts w:ascii="Arial" w:hAnsi="Arial" w:cs="Arial"/>
          <w:b/>
          <w:sz w:val="24"/>
          <w:szCs w:val="24"/>
        </w:rPr>
        <w:t xml:space="preserve">    Producción de bienes.</w:t>
      </w:r>
    </w:p>
    <w:p w:rsidR="00D1132B" w:rsidRPr="00D1132B" w:rsidRDefault="00A5366A" w:rsidP="00D1132B">
      <w:pPr>
        <w:pStyle w:val="Prrafodelista"/>
        <w:numPr>
          <w:ilvl w:val="0"/>
          <w:numId w:val="8"/>
        </w:numPr>
        <w:tabs>
          <w:tab w:val="left" w:pos="2940"/>
        </w:tabs>
        <w:ind w:left="2835"/>
        <w:rPr>
          <w:rFonts w:ascii="Arial" w:hAnsi="Arial" w:cs="Arial"/>
          <w:b/>
          <w:sz w:val="24"/>
          <w:szCs w:val="24"/>
        </w:rPr>
      </w:pPr>
      <w:r>
        <w:rPr>
          <w:rFonts w:ascii="Arial" w:hAnsi="Arial" w:cs="Arial"/>
          <w:b/>
          <w:sz w:val="24"/>
          <w:szCs w:val="24"/>
        </w:rPr>
        <w:t xml:space="preserve">Prestación de </w:t>
      </w:r>
      <w:r w:rsidR="006D7A14">
        <w:rPr>
          <w:rFonts w:ascii="Arial" w:hAnsi="Arial" w:cs="Arial"/>
          <w:b/>
          <w:sz w:val="24"/>
          <w:szCs w:val="24"/>
        </w:rPr>
        <w:t>Servicios</w:t>
      </w:r>
      <w:r w:rsidR="00356DF3">
        <w:rPr>
          <w:rFonts w:ascii="Arial" w:hAnsi="Arial" w:cs="Arial"/>
          <w:b/>
          <w:sz w:val="24"/>
          <w:szCs w:val="24"/>
        </w:rPr>
        <w:t xml:space="preserve">   </w:t>
      </w:r>
      <w:r w:rsidR="006D7A14">
        <w:rPr>
          <w:rFonts w:ascii="Arial" w:hAnsi="Arial" w:cs="Arial"/>
          <w:b/>
          <w:sz w:val="24"/>
          <w:szCs w:val="24"/>
        </w:rPr>
        <w:t xml:space="preserve"> </w:t>
      </w:r>
      <w:r w:rsidR="00D1132B">
        <w:rPr>
          <w:rFonts w:ascii="Arial" w:hAnsi="Arial" w:cs="Arial"/>
          <w:b/>
          <w:sz w:val="24"/>
          <w:szCs w:val="24"/>
        </w:rPr>
        <w:t xml:space="preserve">Institucionales </w:t>
      </w:r>
      <w:r w:rsidR="00356DF3">
        <w:rPr>
          <w:rFonts w:ascii="Arial" w:hAnsi="Arial" w:cs="Arial"/>
          <w:b/>
          <w:sz w:val="24"/>
          <w:szCs w:val="24"/>
        </w:rPr>
        <w:t xml:space="preserve"> transporte, comunicación,                         </w:t>
      </w:r>
    </w:p>
    <w:p w:rsidR="00A5366A" w:rsidRDefault="00DA0C24" w:rsidP="00A5366A">
      <w:pPr>
        <w:rPr>
          <w:rFonts w:ascii="Arial" w:hAnsi="Arial" w:cs="Arial"/>
          <w:b/>
          <w:sz w:val="24"/>
          <w:szCs w:val="24"/>
        </w:rPr>
      </w:pPr>
      <w:r>
        <w:rPr>
          <w:rFonts w:ascii="Arial" w:hAnsi="Arial" w:cs="Arial"/>
          <w:b/>
          <w:sz w:val="24"/>
          <w:szCs w:val="24"/>
        </w:rPr>
        <w:t>1° Económico</w:t>
      </w:r>
      <w:r w:rsidR="00D1132B">
        <w:rPr>
          <w:rFonts w:ascii="Arial" w:hAnsi="Arial" w:cs="Arial"/>
          <w:b/>
          <w:sz w:val="24"/>
          <w:szCs w:val="24"/>
        </w:rPr>
        <w:t xml:space="preserve">                                                                Profesionales</w:t>
      </w:r>
      <w:r w:rsidR="00356DF3">
        <w:rPr>
          <w:rFonts w:ascii="Arial" w:hAnsi="Arial" w:cs="Arial"/>
          <w:b/>
          <w:sz w:val="24"/>
          <w:szCs w:val="24"/>
        </w:rPr>
        <w:t xml:space="preserve">  comercialización, turismo.</w:t>
      </w:r>
    </w:p>
    <w:p w:rsidR="00A5366A" w:rsidRDefault="00DA0C24" w:rsidP="00A5366A">
      <w:pPr>
        <w:tabs>
          <w:tab w:val="left" w:pos="2895"/>
        </w:tabs>
        <w:rPr>
          <w:rFonts w:ascii="Arial" w:hAnsi="Arial" w:cs="Arial"/>
          <w:b/>
          <w:sz w:val="24"/>
          <w:szCs w:val="24"/>
        </w:rPr>
      </w:pPr>
      <w:r>
        <w:rPr>
          <w:rFonts w:ascii="Arial" w:hAnsi="Arial" w:cs="Arial"/>
          <w:b/>
          <w:noProof/>
          <w:sz w:val="24"/>
          <w:szCs w:val="24"/>
          <w:lang w:eastAsia="es-VE"/>
        </w:rPr>
        <mc:AlternateContent>
          <mc:Choice Requires="wps">
            <w:drawing>
              <wp:anchor distT="0" distB="0" distL="114300" distR="114300" simplePos="0" relativeHeight="251672576" behindDoc="0" locked="0" layoutInCell="1" allowOverlap="1" wp14:anchorId="6375A12B" wp14:editId="32B4D054">
                <wp:simplePos x="0" y="0"/>
                <wp:positionH relativeFrom="column">
                  <wp:posOffset>4055110</wp:posOffset>
                </wp:positionH>
                <wp:positionV relativeFrom="paragraph">
                  <wp:posOffset>213995</wp:posOffset>
                </wp:positionV>
                <wp:extent cx="152400" cy="523875"/>
                <wp:effectExtent l="0" t="0" r="19050" b="28575"/>
                <wp:wrapNone/>
                <wp:docPr id="31" name="31 Abrir llave"/>
                <wp:cNvGraphicFramePr/>
                <a:graphic xmlns:a="http://schemas.openxmlformats.org/drawingml/2006/main">
                  <a:graphicData uri="http://schemas.microsoft.com/office/word/2010/wordprocessingShape">
                    <wps:wsp>
                      <wps:cNvSpPr/>
                      <wps:spPr>
                        <a:xfrm>
                          <a:off x="0" y="0"/>
                          <a:ext cx="152400" cy="523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 Abrir llave" o:spid="_x0000_s1026" type="#_x0000_t87" style="position:absolute;margin-left:319.3pt;margin-top:16.85pt;width:12pt;height:4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" adj="524" strokecolor="#4579b8 [3044]"/>
            </w:pict>
          </mc:Fallback>
        </mc:AlternateContent>
      </w:r>
      <w:r w:rsidR="00A5366A">
        <w:rPr>
          <w:rFonts w:ascii="Arial" w:hAnsi="Arial" w:cs="Arial"/>
          <w:b/>
          <w:sz w:val="24"/>
          <w:szCs w:val="24"/>
        </w:rPr>
        <w:tab/>
      </w:r>
    </w:p>
    <w:p w:rsidR="006D7A14" w:rsidRDefault="00A5366A" w:rsidP="00DA0C24">
      <w:pPr>
        <w:pStyle w:val="Prrafodelista"/>
        <w:numPr>
          <w:ilvl w:val="0"/>
          <w:numId w:val="9"/>
        </w:numPr>
        <w:tabs>
          <w:tab w:val="left" w:pos="2895"/>
        </w:tabs>
        <w:ind w:left="2835" w:hanging="426"/>
        <w:rPr>
          <w:rFonts w:ascii="Arial" w:hAnsi="Arial" w:cs="Arial"/>
          <w:b/>
          <w:sz w:val="24"/>
          <w:szCs w:val="24"/>
        </w:rPr>
      </w:pPr>
      <w:r w:rsidRPr="00A5366A">
        <w:rPr>
          <w:rFonts w:ascii="Arial" w:hAnsi="Arial" w:cs="Arial"/>
          <w:b/>
          <w:sz w:val="24"/>
          <w:szCs w:val="24"/>
        </w:rPr>
        <w:t xml:space="preserve">Infraestructura y </w:t>
      </w:r>
      <w:r w:rsidR="006D7A14" w:rsidRPr="00A5366A">
        <w:rPr>
          <w:rFonts w:ascii="Arial" w:hAnsi="Arial" w:cs="Arial"/>
          <w:b/>
          <w:sz w:val="24"/>
          <w:szCs w:val="24"/>
        </w:rPr>
        <w:t>Equipamiento</w:t>
      </w:r>
      <w:r w:rsidR="006D7A14">
        <w:rPr>
          <w:rFonts w:ascii="Arial" w:hAnsi="Arial" w:cs="Arial"/>
          <w:b/>
          <w:sz w:val="24"/>
          <w:szCs w:val="24"/>
        </w:rPr>
        <w:t xml:space="preserve">   Trabajo Hidráulico, Transporte, </w:t>
      </w:r>
    </w:p>
    <w:p w:rsidR="00A5366A" w:rsidRDefault="00356DF3" w:rsidP="006D7A14">
      <w:pPr>
        <w:pStyle w:val="Prrafodelista"/>
        <w:tabs>
          <w:tab w:val="left" w:pos="2895"/>
        </w:tabs>
        <w:ind w:left="2835"/>
        <w:rPr>
          <w:rFonts w:ascii="Arial" w:hAnsi="Arial" w:cs="Arial"/>
          <w:b/>
          <w:sz w:val="24"/>
          <w:szCs w:val="24"/>
        </w:rPr>
      </w:pPr>
      <w:r>
        <w:rPr>
          <w:rFonts w:ascii="Arial" w:hAnsi="Arial" w:cs="Arial"/>
          <w:b/>
          <w:noProof/>
          <w:sz w:val="24"/>
          <w:szCs w:val="24"/>
          <w:lang w:eastAsia="es-VE"/>
        </w:rPr>
        <mc:AlternateContent>
          <mc:Choice Requires="wps">
            <w:drawing>
              <wp:anchor distT="0" distB="0" distL="114300" distR="114300" simplePos="0" relativeHeight="251674624" behindDoc="0" locked="0" layoutInCell="1" allowOverlap="1" wp14:anchorId="344E884D" wp14:editId="43CFC7D7">
                <wp:simplePos x="0" y="0"/>
                <wp:positionH relativeFrom="column">
                  <wp:posOffset>2931160</wp:posOffset>
                </wp:positionH>
                <wp:positionV relativeFrom="paragraph">
                  <wp:posOffset>304165</wp:posOffset>
                </wp:positionV>
                <wp:extent cx="154940" cy="752475"/>
                <wp:effectExtent l="0" t="0" r="16510" b="28575"/>
                <wp:wrapNone/>
                <wp:docPr id="33" name="33 Abrir llave"/>
                <wp:cNvGraphicFramePr/>
                <a:graphic xmlns:a="http://schemas.openxmlformats.org/drawingml/2006/main">
                  <a:graphicData uri="http://schemas.microsoft.com/office/word/2010/wordprocessingShape">
                    <wps:wsp>
                      <wps:cNvSpPr/>
                      <wps:spPr>
                        <a:xfrm>
                          <a:off x="0" y="0"/>
                          <a:ext cx="154940" cy="7524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33 Abrir llave" o:spid="_x0000_s1026" type="#_x0000_t87" style="position:absolute;margin-left:230.8pt;margin-top:23.95pt;width:12.2pt;height:59.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" adj="371" strokecolor="#4579b8 [3044]"/>
            </w:pict>
          </mc:Fallback>
        </mc:AlternateContent>
      </w:r>
      <w:r w:rsidR="006D7A14">
        <w:rPr>
          <w:rFonts w:ascii="Arial" w:hAnsi="Arial" w:cs="Arial"/>
          <w:b/>
          <w:sz w:val="24"/>
          <w:szCs w:val="24"/>
        </w:rPr>
        <w:t xml:space="preserve">                                                         Energía, Comunicaciones.                   </w:t>
      </w:r>
    </w:p>
    <w:p w:rsidR="00A5366A" w:rsidRPr="006D7A14" w:rsidRDefault="006D7A14" w:rsidP="00DA0C24">
      <w:pPr>
        <w:ind w:left="2835"/>
        <w:rPr>
          <w:rFonts w:ascii="Arial" w:hAnsi="Arial" w:cs="Arial"/>
          <w:b/>
          <w:sz w:val="24"/>
          <w:szCs w:val="24"/>
          <w:lang w:eastAsia="zh-CN"/>
        </w:rPr>
      </w:pPr>
      <w:r>
        <w:rPr>
          <w:lang w:eastAsia="zh-CN"/>
        </w:rPr>
        <w:t xml:space="preserve">                                          </w:t>
      </w:r>
      <w:r w:rsidRPr="006D7A14">
        <w:rPr>
          <w:rFonts w:ascii="Arial" w:hAnsi="Arial" w:cs="Arial"/>
          <w:b/>
          <w:sz w:val="24"/>
          <w:szCs w:val="24"/>
          <w:lang w:eastAsia="zh-CN"/>
        </w:rPr>
        <w:t>Educación, Salud, Nutrición, Seguridad Social</w:t>
      </w:r>
      <w:r>
        <w:rPr>
          <w:rFonts w:ascii="Arial" w:hAnsi="Arial" w:cs="Arial"/>
          <w:b/>
          <w:sz w:val="24"/>
          <w:szCs w:val="24"/>
          <w:lang w:eastAsia="zh-CN"/>
        </w:rPr>
        <w:t>,</w:t>
      </w:r>
    </w:p>
    <w:p w:rsidR="00A5366A" w:rsidRPr="00A5366A" w:rsidRDefault="00A5366A" w:rsidP="00A5366A">
      <w:pPr>
        <w:pStyle w:val="Prrafodelista"/>
        <w:numPr>
          <w:ilvl w:val="0"/>
          <w:numId w:val="9"/>
        </w:numPr>
        <w:tabs>
          <w:tab w:val="left" w:pos="2805"/>
          <w:tab w:val="left" w:pos="2910"/>
        </w:tabs>
        <w:ind w:left="2835" w:hanging="426"/>
      </w:pPr>
      <w:r w:rsidRPr="00557A2E">
        <w:rPr>
          <w:rFonts w:ascii="Arial" w:hAnsi="Arial" w:cs="Arial"/>
          <w:b/>
          <w:sz w:val="24"/>
          <w:szCs w:val="24"/>
        </w:rPr>
        <w:t xml:space="preserve">Calidad de </w:t>
      </w:r>
      <w:r w:rsidR="006D7A14" w:rsidRPr="00557A2E">
        <w:rPr>
          <w:rFonts w:ascii="Arial" w:hAnsi="Arial" w:cs="Arial"/>
          <w:b/>
          <w:sz w:val="24"/>
          <w:szCs w:val="24"/>
        </w:rPr>
        <w:t>Viva     Familia, Deporte y Recreación.</w:t>
      </w:r>
    </w:p>
    <w:p w:rsidR="00806821" w:rsidRDefault="00A86FEE" w:rsidP="00A86FEE">
      <w:pPr>
        <w:pageBreakBefore/>
        <w:widowControl w:val="0"/>
        <w:shd w:val="clear" w:color="auto" w:fill="FFFFFF"/>
        <w:suppressAutoHyphens/>
        <w:spacing w:before="280" w:after="280" w:line="240" w:lineRule="auto"/>
        <w:jc w:val="both"/>
        <w:rPr>
          <w:rFonts w:ascii="Arial" w:eastAsia="Times New Roman" w:hAnsi="Arial" w:cs="Arial"/>
          <w:color w:val="00000A"/>
          <w:kern w:val="1"/>
          <w:sz w:val="24"/>
          <w:szCs w:val="24"/>
          <w:lang w:eastAsia="es-VE" w:bidi="hi-IN"/>
        </w:rPr>
      </w:pPr>
      <w:r w:rsidRPr="00A86FEE">
        <w:rPr>
          <w:rFonts w:ascii="Arial" w:eastAsia="Times New Roman" w:hAnsi="Arial" w:cs="Arial"/>
          <w:b/>
          <w:color w:val="00000A"/>
          <w:kern w:val="1"/>
          <w:sz w:val="24"/>
          <w:szCs w:val="24"/>
          <w:lang w:eastAsia="es-VE" w:bidi="hi-IN"/>
        </w:rPr>
        <w:lastRenderedPageBreak/>
        <w:t>A continuación</w:t>
      </w:r>
      <w:r w:rsidRPr="00A86FEE">
        <w:rPr>
          <w:rFonts w:ascii="Arial" w:eastAsia="Times New Roman" w:hAnsi="Arial" w:cs="Arial"/>
          <w:color w:val="00000A"/>
          <w:kern w:val="1"/>
          <w:sz w:val="24"/>
          <w:szCs w:val="24"/>
          <w:lang w:eastAsia="es-VE" w:bidi="hi-IN"/>
        </w:rPr>
        <w:t xml:space="preserve"> te ofrecemos una serie de preguntas que te ayudarán con </w:t>
      </w:r>
      <w:r>
        <w:rPr>
          <w:rFonts w:ascii="Arial" w:eastAsia="Times New Roman" w:hAnsi="Arial" w:cs="Arial"/>
          <w:color w:val="00000A"/>
          <w:kern w:val="1"/>
          <w:sz w:val="24"/>
          <w:szCs w:val="24"/>
          <w:lang w:eastAsia="es-VE" w:bidi="hi-IN"/>
        </w:rPr>
        <w:t>tu proyecto</w:t>
      </w:r>
      <w:r w:rsidRPr="00A86FEE">
        <w:rPr>
          <w:rFonts w:ascii="Arial" w:eastAsia="Times New Roman" w:hAnsi="Arial" w:cs="Arial"/>
          <w:color w:val="00000A"/>
          <w:kern w:val="1"/>
          <w:sz w:val="24"/>
          <w:szCs w:val="24"/>
          <w:lang w:eastAsia="es-VE" w:bidi="hi-IN"/>
        </w:rPr>
        <w:t>.</w:t>
      </w:r>
    </w:p>
    <w:p w:rsidR="00A86FEE" w:rsidRPr="00806821" w:rsidRDefault="00806821" w:rsidP="00806821">
      <w:pPr>
        <w:ind w:left="-284"/>
        <w:rPr>
          <w:rFonts w:ascii="Arial" w:eastAsia="Times New Roman" w:hAnsi="Arial" w:cs="Arial"/>
          <w:sz w:val="24"/>
          <w:szCs w:val="24"/>
          <w:lang w:eastAsia="es-VE" w:bidi="hi-IN"/>
        </w:rPr>
      </w:pPr>
      <w:r>
        <w:rPr>
          <w:rFonts w:ascii="Arial" w:eastAsia="Times New Roman" w:hAnsi="Arial" w:cs="Arial"/>
          <w:noProof/>
          <w:sz w:val="24"/>
          <w:szCs w:val="24"/>
          <w:lang w:eastAsia="es-VE"/>
        </w:rPr>
        <w:drawing>
          <wp:inline distT="0" distB="0" distL="0" distR="0" wp14:anchorId="5B69880F">
            <wp:extent cx="6934200" cy="4305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46499" cy="4312936"/>
                    </a:xfrm>
                    <a:prstGeom prst="rect">
                      <a:avLst/>
                    </a:prstGeom>
                    <a:noFill/>
                  </pic:spPr>
                </pic:pic>
              </a:graphicData>
            </a:graphic>
          </wp:inline>
        </w:drawing>
      </w:r>
    </w:p>
    <w:p w:rsidR="00806821" w:rsidRDefault="00806821" w:rsidP="00A86FEE">
      <w:pPr>
        <w:spacing w:before="120" w:after="120" w:line="480" w:lineRule="auto"/>
        <w:jc w:val="both"/>
        <w:rPr>
          <w:rFonts w:ascii="Arial" w:eastAsia="Times New Roman" w:hAnsi="Arial" w:cs="Arial"/>
          <w:b/>
          <w:color w:val="00000A"/>
          <w:kern w:val="1"/>
          <w:sz w:val="24"/>
          <w:szCs w:val="24"/>
          <w:lang w:eastAsia="es-VE" w:bidi="hi-IN"/>
        </w:rPr>
      </w:pPr>
    </w:p>
    <w:p w:rsidR="00806821" w:rsidRDefault="00806821" w:rsidP="00A86FEE">
      <w:pPr>
        <w:spacing w:before="120" w:after="120" w:line="480" w:lineRule="auto"/>
        <w:jc w:val="both"/>
        <w:rPr>
          <w:rFonts w:ascii="Arial" w:eastAsia="Times New Roman" w:hAnsi="Arial" w:cs="Arial"/>
          <w:b/>
          <w:color w:val="00000A"/>
          <w:kern w:val="1"/>
          <w:sz w:val="24"/>
          <w:szCs w:val="24"/>
          <w:lang w:eastAsia="es-VE" w:bidi="hi-IN"/>
        </w:rPr>
      </w:pPr>
    </w:p>
    <w:p w:rsidR="00806821" w:rsidRDefault="00806821" w:rsidP="00A86FEE">
      <w:pPr>
        <w:spacing w:before="120" w:after="120" w:line="480" w:lineRule="auto"/>
        <w:jc w:val="both"/>
        <w:rPr>
          <w:rFonts w:ascii="Arial" w:eastAsia="Times New Roman" w:hAnsi="Arial" w:cs="Arial"/>
          <w:b/>
          <w:color w:val="00000A"/>
          <w:kern w:val="1"/>
          <w:sz w:val="24"/>
          <w:szCs w:val="24"/>
          <w:lang w:eastAsia="es-VE" w:bidi="hi-IN"/>
        </w:rPr>
      </w:pPr>
    </w:p>
    <w:p w:rsidR="00806821" w:rsidRDefault="00806821" w:rsidP="00A86FEE">
      <w:pPr>
        <w:spacing w:before="120" w:after="120" w:line="480" w:lineRule="auto"/>
        <w:jc w:val="both"/>
        <w:rPr>
          <w:rFonts w:ascii="Arial" w:eastAsia="Times New Roman" w:hAnsi="Arial" w:cs="Arial"/>
          <w:b/>
          <w:color w:val="00000A"/>
          <w:kern w:val="1"/>
          <w:sz w:val="24"/>
          <w:szCs w:val="24"/>
          <w:lang w:eastAsia="es-VE" w:bidi="hi-IN"/>
        </w:rPr>
      </w:pPr>
    </w:p>
    <w:p w:rsidR="00806821" w:rsidRDefault="00806821" w:rsidP="00A86FEE">
      <w:pPr>
        <w:spacing w:before="120" w:after="120" w:line="480" w:lineRule="auto"/>
        <w:jc w:val="both"/>
        <w:rPr>
          <w:rFonts w:ascii="Arial" w:eastAsia="Times New Roman" w:hAnsi="Arial" w:cs="Arial"/>
          <w:b/>
          <w:color w:val="00000A"/>
          <w:kern w:val="1"/>
          <w:sz w:val="24"/>
          <w:szCs w:val="24"/>
          <w:lang w:eastAsia="es-VE" w:bidi="hi-IN"/>
        </w:rPr>
      </w:pPr>
    </w:p>
    <w:p w:rsidR="00806821" w:rsidRDefault="00806821" w:rsidP="00A86FEE">
      <w:pPr>
        <w:spacing w:before="120" w:after="120" w:line="480" w:lineRule="auto"/>
        <w:jc w:val="both"/>
        <w:rPr>
          <w:rFonts w:ascii="Arial" w:eastAsia="Times New Roman" w:hAnsi="Arial" w:cs="Arial"/>
          <w:b/>
          <w:color w:val="00000A"/>
          <w:kern w:val="1"/>
          <w:sz w:val="24"/>
          <w:szCs w:val="24"/>
          <w:lang w:eastAsia="es-VE" w:bidi="hi-IN"/>
        </w:rPr>
      </w:pPr>
    </w:p>
    <w:p w:rsidR="00806821" w:rsidRDefault="00806821" w:rsidP="00A86FEE">
      <w:pPr>
        <w:spacing w:before="120" w:after="120" w:line="480" w:lineRule="auto"/>
        <w:jc w:val="both"/>
        <w:rPr>
          <w:rFonts w:ascii="Arial" w:eastAsia="Times New Roman" w:hAnsi="Arial" w:cs="Arial"/>
          <w:b/>
          <w:color w:val="00000A"/>
          <w:kern w:val="1"/>
          <w:sz w:val="24"/>
          <w:szCs w:val="24"/>
          <w:lang w:eastAsia="es-VE" w:bidi="hi-IN"/>
        </w:rPr>
      </w:pPr>
    </w:p>
    <w:p w:rsidR="00806821" w:rsidRDefault="00806821" w:rsidP="00A86FEE">
      <w:pPr>
        <w:spacing w:before="120" w:after="120" w:line="480" w:lineRule="auto"/>
        <w:jc w:val="both"/>
        <w:rPr>
          <w:rFonts w:ascii="Arial" w:eastAsia="Times New Roman" w:hAnsi="Arial" w:cs="Arial"/>
          <w:b/>
          <w:color w:val="00000A"/>
          <w:kern w:val="1"/>
          <w:sz w:val="24"/>
          <w:szCs w:val="24"/>
          <w:lang w:eastAsia="es-VE" w:bidi="hi-IN"/>
        </w:rPr>
      </w:pPr>
    </w:p>
    <w:p w:rsidR="002F5DA8" w:rsidRDefault="00A86FEE" w:rsidP="00A86FEE">
      <w:pPr>
        <w:spacing w:before="120" w:after="120" w:line="480" w:lineRule="auto"/>
        <w:jc w:val="both"/>
        <w:rPr>
          <w:rFonts w:ascii="Arial" w:eastAsia="Calibri" w:hAnsi="Arial" w:cs="Arial"/>
          <w:color w:val="000000"/>
          <w:kern w:val="1"/>
          <w:szCs w:val="24"/>
          <w:lang w:val="es-ES"/>
        </w:rPr>
      </w:pPr>
      <w:r w:rsidRPr="00A86FEE">
        <w:rPr>
          <w:rFonts w:ascii="Arial" w:eastAsia="Times New Roman" w:hAnsi="Arial" w:cs="Arial"/>
          <w:b/>
          <w:color w:val="C00000"/>
          <w:kern w:val="1"/>
          <w:sz w:val="28"/>
          <w:szCs w:val="28"/>
          <w:lang w:val="es-ES" w:eastAsia="zh-CN"/>
        </w:rPr>
        <w:lastRenderedPageBreak/>
        <w:t>IDENTIFICACIÓN DEL PROYECTO</w:t>
      </w:r>
    </w:p>
    <w:p w:rsidR="00806821" w:rsidRDefault="00A86FEE" w:rsidP="00A86FEE">
      <w:pPr>
        <w:spacing w:before="120" w:after="120" w:line="480" w:lineRule="auto"/>
        <w:jc w:val="both"/>
        <w:rPr>
          <w:rFonts w:ascii="Arial" w:eastAsia="Calibri" w:hAnsi="Arial" w:cs="Arial"/>
          <w:color w:val="000000"/>
          <w:kern w:val="1"/>
          <w:szCs w:val="24"/>
          <w:lang w:val="es-ES"/>
        </w:rPr>
      </w:pPr>
      <w:r w:rsidRPr="00A86FEE">
        <w:rPr>
          <w:rFonts w:ascii="Arial" w:eastAsia="Calibri" w:hAnsi="Arial" w:cs="Arial"/>
          <w:color w:val="000000"/>
          <w:kern w:val="1"/>
          <w:szCs w:val="24"/>
          <w:lang w:val="es-ES"/>
        </w:rPr>
        <w:t xml:space="preserve">En esta etapa deberás registrar información general del proyecto y los promotores del mismo. </w:t>
      </w:r>
    </w:p>
    <w:tbl>
      <w:tblPr>
        <w:tblW w:w="10939" w:type="dxa"/>
        <w:tblInd w:w="-58" w:type="dxa"/>
        <w:tblLayout w:type="fixed"/>
        <w:tblLook w:val="0000" w:firstRow="0" w:lastRow="0" w:firstColumn="0" w:lastColumn="0" w:noHBand="0" w:noVBand="0"/>
      </w:tblPr>
      <w:tblGrid>
        <w:gridCol w:w="10939"/>
      </w:tblGrid>
      <w:tr w:rsidR="00806821" w:rsidRPr="00A86FEE" w:rsidTr="00BF24C1">
        <w:trPr>
          <w:trHeight w:val="478"/>
        </w:trPr>
        <w:tc>
          <w:tcPr>
            <w:tcW w:w="10939" w:type="dxa"/>
            <w:tcBorders>
              <w:top w:val="single" w:sz="4" w:space="0" w:color="000000"/>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numPr>
                <w:ilvl w:val="4"/>
                <w:numId w:val="0"/>
              </w:numPr>
              <w:shd w:val="clear" w:color="auto" w:fill="DDDDDD"/>
              <w:tabs>
                <w:tab w:val="num" w:pos="0"/>
              </w:tabs>
              <w:suppressAutoHyphens/>
              <w:spacing w:before="120" w:after="60" w:line="240" w:lineRule="auto"/>
              <w:ind w:left="1008" w:hanging="1008"/>
              <w:outlineLvl w:val="4"/>
              <w:rPr>
                <w:rFonts w:ascii="Liberation Sans" w:eastAsia="DejaVu Sans" w:hAnsi="Liberation Sans" w:cs="FreeSans"/>
                <w:b/>
                <w:bCs/>
                <w:color w:val="00000A"/>
                <w:kern w:val="1"/>
                <w:sz w:val="24"/>
                <w:szCs w:val="24"/>
                <w:lang w:eastAsia="zh-CN" w:bidi="hi-IN"/>
              </w:rPr>
            </w:pPr>
            <w:r w:rsidRPr="00A86FEE">
              <w:rPr>
                <w:rFonts w:ascii="Arial" w:eastAsia="DejaVu Sans" w:hAnsi="Arial" w:cs="Arial"/>
                <w:b/>
                <w:bCs/>
                <w:color w:val="00000A"/>
                <w:kern w:val="1"/>
                <w:sz w:val="24"/>
                <w:szCs w:val="24"/>
                <w:lang w:eastAsia="zh-CN" w:bidi="hi-IN"/>
              </w:rPr>
              <w:t>1. DATOS DEL PROYECTO</w:t>
            </w:r>
          </w:p>
        </w:tc>
      </w:tr>
      <w:tr w:rsidR="00806821" w:rsidRPr="00A86FEE" w:rsidTr="00BF24C1">
        <w:trPr>
          <w:trHeight w:val="430"/>
        </w:trPr>
        <w:tc>
          <w:tcPr>
            <w:tcW w:w="10939" w:type="dxa"/>
            <w:tcBorders>
              <w:top w:val="single" w:sz="4" w:space="0" w:color="000000"/>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suppressAutoHyphens/>
              <w:spacing w:before="120" w:after="60" w:line="240" w:lineRule="auto"/>
              <w:outlineLvl w:val="4"/>
              <w:rPr>
                <w:rFonts w:ascii="Liberation Sans" w:eastAsia="DejaVu Sans" w:hAnsi="Liberation Sans" w:cs="FreeSans"/>
                <w:b/>
                <w:bCs/>
                <w:color w:val="00000A"/>
                <w:kern w:val="1"/>
                <w:sz w:val="24"/>
                <w:szCs w:val="24"/>
                <w:lang w:eastAsia="zh-CN" w:bidi="hi-IN"/>
              </w:rPr>
            </w:pPr>
            <w:r w:rsidRPr="00A86FEE">
              <w:rPr>
                <w:rFonts w:ascii="Arial" w:eastAsia="DejaVu Sans" w:hAnsi="Arial" w:cs="Arial"/>
                <w:b/>
                <w:bCs/>
                <w:color w:val="00000A"/>
                <w:kern w:val="1"/>
                <w:sz w:val="20"/>
                <w:szCs w:val="20"/>
                <w:lang w:eastAsia="zh-CN" w:bidi="hi-IN"/>
              </w:rPr>
              <w:t>1.1. Nombre del proyecto:</w:t>
            </w:r>
          </w:p>
        </w:tc>
      </w:tr>
      <w:tr w:rsidR="00806821" w:rsidRPr="00A86FEE" w:rsidTr="00BF24C1">
        <w:trPr>
          <w:trHeight w:val="1165"/>
        </w:trPr>
        <w:tc>
          <w:tcPr>
            <w:tcW w:w="10939" w:type="dxa"/>
            <w:tcBorders>
              <w:top w:val="single" w:sz="4" w:space="0" w:color="000000"/>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numPr>
                <w:ilvl w:val="4"/>
                <w:numId w:val="0"/>
              </w:numPr>
              <w:tabs>
                <w:tab w:val="num" w:pos="0"/>
              </w:tabs>
              <w:suppressAutoHyphens/>
              <w:spacing w:before="120" w:after="60" w:line="240" w:lineRule="auto"/>
              <w:ind w:left="1008" w:hanging="1008"/>
              <w:outlineLvl w:val="4"/>
              <w:rPr>
                <w:rFonts w:ascii="Arial" w:eastAsia="DejaVu Sans" w:hAnsi="Arial" w:cs="Arial"/>
                <w:b/>
                <w:bCs/>
                <w:color w:val="00000A"/>
                <w:kern w:val="1"/>
                <w:sz w:val="20"/>
                <w:szCs w:val="20"/>
                <w:lang w:eastAsia="zh-CN" w:bidi="hi-IN"/>
              </w:rPr>
            </w:pPr>
            <w:r w:rsidRPr="00A86FEE">
              <w:rPr>
                <w:rFonts w:ascii="Arial" w:eastAsia="DejaVu Sans" w:hAnsi="Arial" w:cs="Arial"/>
                <w:b/>
                <w:bCs/>
                <w:color w:val="00000A"/>
                <w:kern w:val="1"/>
                <w:sz w:val="20"/>
                <w:szCs w:val="20"/>
                <w:lang w:eastAsia="zh-CN" w:bidi="hi-IN"/>
              </w:rPr>
              <w:t>1.2 Ubicación geográfica del proyecto:</w:t>
            </w:r>
          </w:p>
          <w:p w:rsidR="00806821" w:rsidRPr="00A86FEE" w:rsidRDefault="00806821" w:rsidP="00036949">
            <w:pPr>
              <w:widowControl w:val="0"/>
              <w:suppressAutoHyphens/>
              <w:snapToGrid w:val="0"/>
              <w:spacing w:after="0" w:line="240" w:lineRule="auto"/>
              <w:jc w:val="both"/>
              <w:rPr>
                <w:rFonts w:ascii="Arial" w:eastAsia="DejaVu Sans" w:hAnsi="Arial" w:cs="Arial"/>
                <w:color w:val="00000A"/>
                <w:kern w:val="1"/>
                <w:sz w:val="20"/>
                <w:szCs w:val="20"/>
                <w:lang w:eastAsia="zh-CN" w:bidi="hi-IN"/>
              </w:rPr>
            </w:pPr>
          </w:p>
          <w:p w:rsidR="00806821" w:rsidRPr="00A86FEE" w:rsidRDefault="00806821" w:rsidP="00036949">
            <w:pPr>
              <w:widowControl w:val="0"/>
              <w:suppressAutoHyphens/>
              <w:snapToGrid w:val="0"/>
              <w:spacing w:after="0" w:line="240" w:lineRule="auto"/>
              <w:jc w:val="both"/>
              <w:rPr>
                <w:rFonts w:ascii="Arial" w:eastAsia="DejaVu Sans" w:hAnsi="Arial" w:cs="Arial"/>
                <w:color w:val="00000A"/>
                <w:kern w:val="1"/>
                <w:sz w:val="20"/>
                <w:szCs w:val="20"/>
                <w:lang w:eastAsia="zh-CN" w:bidi="hi-IN"/>
              </w:rPr>
            </w:pPr>
          </w:p>
          <w:p w:rsidR="00806821" w:rsidRPr="00A86FEE" w:rsidRDefault="00806821" w:rsidP="00036949">
            <w:pPr>
              <w:widowControl w:val="0"/>
              <w:suppressAutoHyphens/>
              <w:snapToGrid w:val="0"/>
              <w:spacing w:after="0" w:line="240" w:lineRule="auto"/>
              <w:jc w:val="both"/>
              <w:rPr>
                <w:rFonts w:ascii="Arial" w:eastAsia="DejaVu Sans" w:hAnsi="Arial" w:cs="Arial"/>
                <w:color w:val="00000A"/>
                <w:kern w:val="1"/>
                <w:sz w:val="20"/>
                <w:szCs w:val="20"/>
                <w:lang w:eastAsia="zh-CN" w:bidi="hi-IN"/>
              </w:rPr>
            </w:pPr>
          </w:p>
        </w:tc>
      </w:tr>
      <w:tr w:rsidR="00806821" w:rsidRPr="00A86FEE" w:rsidTr="00BF24C1">
        <w:trPr>
          <w:trHeight w:val="430"/>
        </w:trPr>
        <w:tc>
          <w:tcPr>
            <w:tcW w:w="10939" w:type="dxa"/>
            <w:tcBorders>
              <w:top w:val="single" w:sz="4" w:space="0" w:color="000000"/>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numPr>
                <w:ilvl w:val="4"/>
                <w:numId w:val="0"/>
              </w:numPr>
              <w:tabs>
                <w:tab w:val="num" w:pos="0"/>
              </w:tabs>
              <w:suppressAutoHyphens/>
              <w:snapToGrid w:val="0"/>
              <w:spacing w:before="120" w:after="60" w:line="240" w:lineRule="auto"/>
              <w:ind w:left="1008" w:hanging="1008"/>
              <w:outlineLvl w:val="4"/>
              <w:rPr>
                <w:rFonts w:ascii="Liberation Sans" w:eastAsia="DejaVu Sans" w:hAnsi="Liberation Sans" w:cs="FreeSans"/>
                <w:b/>
                <w:bCs/>
                <w:color w:val="00000A"/>
                <w:kern w:val="1"/>
                <w:sz w:val="24"/>
                <w:szCs w:val="24"/>
                <w:lang w:eastAsia="zh-CN" w:bidi="hi-IN"/>
              </w:rPr>
            </w:pPr>
            <w:r w:rsidRPr="00A86FEE">
              <w:rPr>
                <w:rFonts w:ascii="Arial" w:eastAsia="DejaVu Sans" w:hAnsi="Arial" w:cs="Arial"/>
                <w:b/>
                <w:bCs/>
                <w:color w:val="00000A"/>
                <w:kern w:val="1"/>
                <w:sz w:val="20"/>
                <w:szCs w:val="20"/>
                <w:lang w:eastAsia="zh-CN" w:bidi="hi-IN"/>
              </w:rPr>
              <w:t>1.3. Monto Total del Proyecto / Monto Solicitado:</w:t>
            </w:r>
          </w:p>
        </w:tc>
      </w:tr>
      <w:tr w:rsidR="00806821" w:rsidRPr="00A86FEE" w:rsidTr="00BF24C1">
        <w:trPr>
          <w:trHeight w:val="63"/>
        </w:trPr>
        <w:tc>
          <w:tcPr>
            <w:tcW w:w="10939" w:type="dxa"/>
            <w:tcBorders>
              <w:top w:val="single" w:sz="4" w:space="0" w:color="000000"/>
              <w:bottom w:val="single" w:sz="4" w:space="0" w:color="000000"/>
            </w:tcBorders>
            <w:shd w:val="clear" w:color="auto" w:fill="auto"/>
          </w:tcPr>
          <w:p w:rsidR="00806821" w:rsidRPr="00A86FEE" w:rsidRDefault="00806821" w:rsidP="00036949">
            <w:pPr>
              <w:keepNext/>
              <w:widowControl w:val="0"/>
              <w:numPr>
                <w:ilvl w:val="4"/>
                <w:numId w:val="0"/>
              </w:numPr>
              <w:tabs>
                <w:tab w:val="num" w:pos="0"/>
              </w:tabs>
              <w:suppressAutoHyphens/>
              <w:snapToGrid w:val="0"/>
              <w:spacing w:after="0" w:line="240" w:lineRule="auto"/>
              <w:ind w:left="1008" w:hanging="1008"/>
              <w:outlineLvl w:val="4"/>
              <w:rPr>
                <w:rFonts w:ascii="Arial" w:eastAsia="DejaVu Sans" w:hAnsi="Arial" w:cs="Arial"/>
                <w:b/>
                <w:bCs/>
                <w:color w:val="00000A"/>
                <w:kern w:val="1"/>
                <w:sz w:val="6"/>
                <w:szCs w:val="6"/>
                <w:lang w:eastAsia="zh-CN" w:bidi="hi-IN"/>
              </w:rPr>
            </w:pPr>
          </w:p>
        </w:tc>
      </w:tr>
      <w:tr w:rsidR="00806821" w:rsidRPr="00A86FEE" w:rsidTr="00BF24C1">
        <w:trPr>
          <w:trHeight w:val="478"/>
        </w:trPr>
        <w:tc>
          <w:tcPr>
            <w:tcW w:w="10939" w:type="dxa"/>
            <w:tcBorders>
              <w:top w:val="single" w:sz="4" w:space="0" w:color="000000"/>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numPr>
                <w:ilvl w:val="4"/>
                <w:numId w:val="0"/>
              </w:numPr>
              <w:shd w:val="clear" w:color="auto" w:fill="DDDDDD"/>
              <w:tabs>
                <w:tab w:val="num" w:pos="0"/>
              </w:tabs>
              <w:suppressAutoHyphens/>
              <w:spacing w:before="120" w:after="60" w:line="240" w:lineRule="auto"/>
              <w:ind w:left="1008" w:hanging="1008"/>
              <w:outlineLvl w:val="4"/>
              <w:rPr>
                <w:rFonts w:ascii="Liberation Sans" w:eastAsia="DejaVu Sans" w:hAnsi="Liberation Sans" w:cs="FreeSans"/>
                <w:b/>
                <w:bCs/>
                <w:color w:val="00000A"/>
                <w:kern w:val="1"/>
                <w:sz w:val="24"/>
                <w:szCs w:val="24"/>
                <w:lang w:eastAsia="zh-CN" w:bidi="hi-IN"/>
              </w:rPr>
            </w:pPr>
            <w:r w:rsidRPr="00A86FEE">
              <w:rPr>
                <w:rFonts w:ascii="Arial" w:eastAsia="DejaVu Sans" w:hAnsi="Arial" w:cs="Arial"/>
                <w:b/>
                <w:bCs/>
                <w:color w:val="00000A"/>
                <w:kern w:val="1"/>
                <w:sz w:val="24"/>
                <w:szCs w:val="24"/>
                <w:lang w:eastAsia="zh-CN" w:bidi="hi-IN"/>
              </w:rPr>
              <w:t>2. DATOS DE LA EMPRESA*</w:t>
            </w:r>
          </w:p>
        </w:tc>
      </w:tr>
      <w:tr w:rsidR="00806821" w:rsidRPr="00A86FEE" w:rsidTr="00BF24C1">
        <w:trPr>
          <w:trHeight w:val="430"/>
        </w:trPr>
        <w:tc>
          <w:tcPr>
            <w:tcW w:w="10939" w:type="dxa"/>
            <w:tcBorders>
              <w:top w:val="single" w:sz="4" w:space="0" w:color="000000"/>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numPr>
                <w:ilvl w:val="4"/>
                <w:numId w:val="0"/>
              </w:numPr>
              <w:tabs>
                <w:tab w:val="num" w:pos="0"/>
              </w:tabs>
              <w:suppressAutoHyphens/>
              <w:spacing w:before="120" w:after="60" w:line="240" w:lineRule="auto"/>
              <w:ind w:left="1008" w:hanging="1008"/>
              <w:outlineLvl w:val="4"/>
              <w:rPr>
                <w:rFonts w:ascii="Liberation Sans" w:eastAsia="DejaVu Sans" w:hAnsi="Liberation Sans" w:cs="FreeSans"/>
                <w:b/>
                <w:bCs/>
                <w:color w:val="00000A"/>
                <w:kern w:val="1"/>
                <w:sz w:val="24"/>
                <w:szCs w:val="24"/>
                <w:lang w:eastAsia="zh-CN" w:bidi="hi-IN"/>
              </w:rPr>
            </w:pPr>
            <w:r w:rsidRPr="00A86FEE">
              <w:rPr>
                <w:rFonts w:ascii="Arial" w:eastAsia="DejaVu Sans" w:hAnsi="Arial" w:cs="Arial"/>
                <w:b/>
                <w:bCs/>
                <w:color w:val="00000A"/>
                <w:kern w:val="1"/>
                <w:sz w:val="20"/>
                <w:szCs w:val="20"/>
                <w:lang w:eastAsia="zh-CN" w:bidi="hi-IN"/>
              </w:rPr>
              <w:t>2.1. Razón Social:</w:t>
            </w:r>
          </w:p>
        </w:tc>
      </w:tr>
      <w:tr w:rsidR="00806821" w:rsidRPr="00A86FEE" w:rsidTr="00BF24C1">
        <w:trPr>
          <w:trHeight w:val="430"/>
        </w:trPr>
        <w:tc>
          <w:tcPr>
            <w:tcW w:w="10939" w:type="dxa"/>
            <w:tcBorders>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numPr>
                <w:ilvl w:val="4"/>
                <w:numId w:val="0"/>
              </w:numPr>
              <w:tabs>
                <w:tab w:val="num" w:pos="0"/>
              </w:tabs>
              <w:suppressAutoHyphens/>
              <w:spacing w:before="120" w:after="60" w:line="240" w:lineRule="auto"/>
              <w:ind w:left="1008" w:hanging="1008"/>
              <w:outlineLvl w:val="4"/>
              <w:rPr>
                <w:rFonts w:ascii="Liberation Sans" w:eastAsia="DejaVu Sans" w:hAnsi="Liberation Sans" w:cs="FreeSans"/>
                <w:b/>
                <w:bCs/>
                <w:color w:val="00000A"/>
                <w:kern w:val="1"/>
                <w:sz w:val="24"/>
                <w:szCs w:val="24"/>
                <w:lang w:eastAsia="zh-CN" w:bidi="hi-IN"/>
              </w:rPr>
            </w:pPr>
            <w:r w:rsidRPr="00A86FEE">
              <w:rPr>
                <w:rFonts w:ascii="Arial" w:eastAsia="DejaVu Sans" w:hAnsi="Arial" w:cs="Arial"/>
                <w:b/>
                <w:bCs/>
                <w:color w:val="00000A"/>
                <w:kern w:val="1"/>
                <w:sz w:val="20"/>
                <w:szCs w:val="20"/>
                <w:lang w:eastAsia="zh-CN" w:bidi="hi-IN"/>
              </w:rPr>
              <w:t>2.2. RIF.:</w:t>
            </w:r>
          </w:p>
        </w:tc>
      </w:tr>
      <w:tr w:rsidR="00806821" w:rsidRPr="00A86FEE" w:rsidTr="00BF24C1">
        <w:trPr>
          <w:trHeight w:val="430"/>
        </w:trPr>
        <w:tc>
          <w:tcPr>
            <w:tcW w:w="10939" w:type="dxa"/>
            <w:tcBorders>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numPr>
                <w:ilvl w:val="4"/>
                <w:numId w:val="0"/>
              </w:numPr>
              <w:tabs>
                <w:tab w:val="num" w:pos="0"/>
              </w:tabs>
              <w:suppressAutoHyphens/>
              <w:spacing w:before="120" w:after="60" w:line="240" w:lineRule="auto"/>
              <w:ind w:left="1008" w:hanging="1008"/>
              <w:outlineLvl w:val="4"/>
              <w:rPr>
                <w:rFonts w:ascii="Liberation Sans" w:eastAsia="DejaVu Sans" w:hAnsi="Liberation Sans" w:cs="FreeSans"/>
                <w:b/>
                <w:bCs/>
                <w:color w:val="00000A"/>
                <w:kern w:val="1"/>
                <w:sz w:val="24"/>
                <w:szCs w:val="24"/>
                <w:lang w:eastAsia="zh-CN" w:bidi="hi-IN"/>
              </w:rPr>
            </w:pPr>
            <w:r w:rsidRPr="00A86FEE">
              <w:rPr>
                <w:rFonts w:ascii="Arial" w:eastAsia="DejaVu Sans" w:hAnsi="Arial" w:cs="Arial"/>
                <w:b/>
                <w:bCs/>
                <w:color w:val="00000A"/>
                <w:kern w:val="1"/>
                <w:sz w:val="20"/>
                <w:szCs w:val="20"/>
                <w:lang w:eastAsia="zh-CN" w:bidi="hi-IN"/>
              </w:rPr>
              <w:t>2.3. Representación legal:</w:t>
            </w:r>
          </w:p>
        </w:tc>
      </w:tr>
      <w:tr w:rsidR="00806821" w:rsidRPr="00A86FEE" w:rsidTr="00BF24C1">
        <w:trPr>
          <w:trHeight w:val="430"/>
        </w:trPr>
        <w:tc>
          <w:tcPr>
            <w:tcW w:w="10939" w:type="dxa"/>
            <w:tcBorders>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numPr>
                <w:ilvl w:val="4"/>
                <w:numId w:val="0"/>
              </w:numPr>
              <w:tabs>
                <w:tab w:val="num" w:pos="0"/>
              </w:tabs>
              <w:suppressAutoHyphens/>
              <w:spacing w:before="120" w:after="60" w:line="240" w:lineRule="auto"/>
              <w:outlineLvl w:val="4"/>
              <w:rPr>
                <w:rFonts w:ascii="Liberation Sans" w:eastAsia="DejaVu Sans" w:hAnsi="Liberation Sans" w:cs="FreeSans"/>
                <w:b/>
                <w:bCs/>
                <w:color w:val="00000A"/>
                <w:kern w:val="1"/>
                <w:sz w:val="24"/>
                <w:szCs w:val="24"/>
                <w:lang w:eastAsia="zh-CN" w:bidi="hi-IN"/>
              </w:rPr>
            </w:pPr>
            <w:r w:rsidRPr="00A86FEE">
              <w:rPr>
                <w:rFonts w:ascii="Arial" w:eastAsia="DejaVu Sans" w:hAnsi="Arial" w:cs="Arial"/>
                <w:b/>
                <w:bCs/>
                <w:color w:val="00000A"/>
                <w:kern w:val="1"/>
                <w:sz w:val="20"/>
                <w:szCs w:val="20"/>
                <w:lang w:eastAsia="zh-CN" w:bidi="hi-IN"/>
              </w:rPr>
              <w:t>2.4. Cédula de Identidad del  Representante Legal:</w:t>
            </w:r>
          </w:p>
        </w:tc>
      </w:tr>
      <w:tr w:rsidR="00806821" w:rsidRPr="00A86FEE" w:rsidTr="00BF24C1">
        <w:trPr>
          <w:trHeight w:val="80"/>
        </w:trPr>
        <w:tc>
          <w:tcPr>
            <w:tcW w:w="10939" w:type="dxa"/>
            <w:tcBorders>
              <w:top w:val="single" w:sz="4" w:space="0" w:color="000000"/>
              <w:bottom w:val="single" w:sz="4" w:space="0" w:color="000000"/>
            </w:tcBorders>
            <w:shd w:val="clear" w:color="auto" w:fill="auto"/>
          </w:tcPr>
          <w:p w:rsidR="00806821" w:rsidRPr="00A86FEE" w:rsidRDefault="00806821" w:rsidP="00036949">
            <w:pPr>
              <w:keepNext/>
              <w:widowControl w:val="0"/>
              <w:numPr>
                <w:ilvl w:val="4"/>
                <w:numId w:val="0"/>
              </w:numPr>
              <w:tabs>
                <w:tab w:val="num" w:pos="0"/>
              </w:tabs>
              <w:suppressAutoHyphens/>
              <w:snapToGrid w:val="0"/>
              <w:spacing w:after="0" w:line="240" w:lineRule="auto"/>
              <w:ind w:left="1008" w:hanging="1008"/>
              <w:outlineLvl w:val="4"/>
              <w:rPr>
                <w:rFonts w:ascii="Arial" w:eastAsia="DejaVu Sans" w:hAnsi="Arial" w:cs="Arial"/>
                <w:b/>
                <w:bCs/>
                <w:color w:val="00000A"/>
                <w:kern w:val="1"/>
                <w:sz w:val="6"/>
                <w:szCs w:val="6"/>
                <w:lang w:eastAsia="zh-CN" w:bidi="hi-IN"/>
              </w:rPr>
            </w:pPr>
          </w:p>
        </w:tc>
      </w:tr>
      <w:tr w:rsidR="00806821" w:rsidRPr="00A86FEE" w:rsidTr="00BF24C1">
        <w:trPr>
          <w:trHeight w:val="478"/>
        </w:trPr>
        <w:tc>
          <w:tcPr>
            <w:tcW w:w="10939" w:type="dxa"/>
            <w:tcBorders>
              <w:top w:val="single" w:sz="4" w:space="0" w:color="000000"/>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numPr>
                <w:ilvl w:val="4"/>
                <w:numId w:val="0"/>
              </w:numPr>
              <w:shd w:val="clear" w:color="auto" w:fill="DDDDDD"/>
              <w:tabs>
                <w:tab w:val="num" w:pos="0"/>
              </w:tabs>
              <w:suppressAutoHyphens/>
              <w:spacing w:before="120" w:after="60" w:line="240" w:lineRule="auto"/>
              <w:ind w:left="1008" w:hanging="1008"/>
              <w:outlineLvl w:val="4"/>
              <w:rPr>
                <w:rFonts w:ascii="Liberation Sans" w:eastAsia="DejaVu Sans" w:hAnsi="Liberation Sans" w:cs="FreeSans"/>
                <w:b/>
                <w:bCs/>
                <w:color w:val="00000A"/>
                <w:kern w:val="1"/>
                <w:sz w:val="24"/>
                <w:szCs w:val="24"/>
                <w:lang w:eastAsia="zh-CN" w:bidi="hi-IN"/>
              </w:rPr>
            </w:pPr>
            <w:r w:rsidRPr="00A86FEE">
              <w:rPr>
                <w:rFonts w:ascii="Arial" w:eastAsia="DejaVu Sans" w:hAnsi="Arial" w:cs="Arial"/>
                <w:b/>
                <w:bCs/>
                <w:color w:val="00000A"/>
                <w:kern w:val="1"/>
                <w:sz w:val="24"/>
                <w:szCs w:val="24"/>
                <w:lang w:eastAsia="zh-CN" w:bidi="hi-IN"/>
              </w:rPr>
              <w:t>3. DATOS DEL PROMOTOR DEL PROYECTO</w:t>
            </w:r>
          </w:p>
        </w:tc>
      </w:tr>
      <w:tr w:rsidR="00806821" w:rsidRPr="00A86FEE" w:rsidTr="00BF24C1">
        <w:trPr>
          <w:trHeight w:val="430"/>
        </w:trPr>
        <w:tc>
          <w:tcPr>
            <w:tcW w:w="10939" w:type="dxa"/>
            <w:tcBorders>
              <w:top w:val="single" w:sz="4" w:space="0" w:color="000000"/>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numPr>
                <w:ilvl w:val="4"/>
                <w:numId w:val="0"/>
              </w:numPr>
              <w:tabs>
                <w:tab w:val="num" w:pos="0"/>
              </w:tabs>
              <w:suppressAutoHyphens/>
              <w:spacing w:before="120" w:after="60" w:line="240" w:lineRule="auto"/>
              <w:outlineLvl w:val="4"/>
              <w:rPr>
                <w:rFonts w:ascii="Liberation Sans" w:eastAsia="DejaVu Sans" w:hAnsi="Liberation Sans" w:cs="FreeSans"/>
                <w:b/>
                <w:bCs/>
                <w:color w:val="00000A"/>
                <w:kern w:val="1"/>
                <w:sz w:val="24"/>
                <w:szCs w:val="24"/>
                <w:lang w:eastAsia="zh-CN" w:bidi="hi-IN"/>
              </w:rPr>
            </w:pPr>
            <w:r w:rsidRPr="00A86FEE">
              <w:rPr>
                <w:rFonts w:ascii="Arial" w:eastAsia="DejaVu Sans" w:hAnsi="Arial" w:cs="Arial"/>
                <w:b/>
                <w:bCs/>
                <w:color w:val="00000A"/>
                <w:kern w:val="1"/>
                <w:sz w:val="20"/>
                <w:szCs w:val="20"/>
                <w:lang w:eastAsia="zh-CN" w:bidi="hi-IN"/>
              </w:rPr>
              <w:t>3.1. Nombre del promotor o responsable del proyecto:</w:t>
            </w:r>
          </w:p>
        </w:tc>
      </w:tr>
      <w:tr w:rsidR="00806821" w:rsidRPr="00A86FEE" w:rsidTr="00BF24C1">
        <w:trPr>
          <w:trHeight w:val="430"/>
        </w:trPr>
        <w:tc>
          <w:tcPr>
            <w:tcW w:w="10939" w:type="dxa"/>
            <w:tcBorders>
              <w:top w:val="single" w:sz="4" w:space="0" w:color="000000"/>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numPr>
                <w:ilvl w:val="4"/>
                <w:numId w:val="0"/>
              </w:numPr>
              <w:tabs>
                <w:tab w:val="num" w:pos="0"/>
              </w:tabs>
              <w:suppressAutoHyphens/>
              <w:spacing w:before="120" w:after="60" w:line="240" w:lineRule="auto"/>
              <w:outlineLvl w:val="4"/>
              <w:rPr>
                <w:rFonts w:ascii="Liberation Sans" w:eastAsia="DejaVu Sans" w:hAnsi="Liberation Sans" w:cs="FreeSans"/>
                <w:b/>
                <w:bCs/>
                <w:color w:val="00000A"/>
                <w:kern w:val="1"/>
                <w:sz w:val="24"/>
                <w:szCs w:val="24"/>
                <w:lang w:eastAsia="zh-CN" w:bidi="hi-IN"/>
              </w:rPr>
            </w:pPr>
            <w:r w:rsidRPr="00A86FEE">
              <w:rPr>
                <w:rFonts w:ascii="Arial" w:eastAsia="DejaVu Sans" w:hAnsi="Arial" w:cs="Arial"/>
                <w:b/>
                <w:bCs/>
                <w:color w:val="00000A"/>
                <w:kern w:val="1"/>
                <w:sz w:val="20"/>
                <w:szCs w:val="20"/>
                <w:lang w:eastAsia="zh-CN" w:bidi="hi-IN"/>
              </w:rPr>
              <w:t>3.2. Cédula de identidad:</w:t>
            </w:r>
          </w:p>
        </w:tc>
      </w:tr>
      <w:tr w:rsidR="00806821" w:rsidRPr="00A86FEE" w:rsidTr="00BF24C1">
        <w:trPr>
          <w:trHeight w:val="1212"/>
        </w:trPr>
        <w:tc>
          <w:tcPr>
            <w:tcW w:w="10939" w:type="dxa"/>
            <w:tcBorders>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numPr>
                <w:ilvl w:val="4"/>
                <w:numId w:val="0"/>
              </w:numPr>
              <w:tabs>
                <w:tab w:val="num" w:pos="0"/>
              </w:tabs>
              <w:suppressAutoHyphens/>
              <w:spacing w:before="120" w:after="60" w:line="240" w:lineRule="auto"/>
              <w:ind w:left="1008" w:hanging="1008"/>
              <w:outlineLvl w:val="4"/>
              <w:rPr>
                <w:rFonts w:ascii="Arial" w:eastAsia="DejaVu Sans" w:hAnsi="Arial" w:cs="Arial"/>
                <w:b/>
                <w:bCs/>
                <w:color w:val="00000A"/>
                <w:kern w:val="1"/>
                <w:sz w:val="24"/>
                <w:szCs w:val="24"/>
                <w:lang w:eastAsia="zh-CN" w:bidi="hi-IN"/>
              </w:rPr>
            </w:pPr>
            <w:r w:rsidRPr="00A86FEE">
              <w:rPr>
                <w:rFonts w:ascii="Arial" w:eastAsia="DejaVu Sans" w:hAnsi="Arial" w:cs="Arial"/>
                <w:b/>
                <w:bCs/>
                <w:color w:val="00000A"/>
                <w:kern w:val="1"/>
                <w:sz w:val="20"/>
                <w:szCs w:val="20"/>
                <w:lang w:eastAsia="zh-CN" w:bidi="hi-IN"/>
              </w:rPr>
              <w:t>3.3. Dirección:</w:t>
            </w:r>
          </w:p>
          <w:p w:rsidR="00806821" w:rsidRPr="00A86FEE" w:rsidRDefault="00806821" w:rsidP="00036949">
            <w:pPr>
              <w:widowControl w:val="0"/>
              <w:suppressAutoHyphens/>
              <w:spacing w:after="120" w:line="240" w:lineRule="auto"/>
              <w:rPr>
                <w:rFonts w:ascii="Arial" w:eastAsia="DejaVu Sans" w:hAnsi="Arial" w:cs="Arial"/>
                <w:color w:val="00000A"/>
                <w:kern w:val="1"/>
                <w:sz w:val="24"/>
                <w:szCs w:val="21"/>
                <w:lang w:val="x-none" w:eastAsia="zh-CN" w:bidi="hi-IN"/>
              </w:rPr>
            </w:pPr>
          </w:p>
          <w:p w:rsidR="00806821" w:rsidRPr="00A86FEE" w:rsidRDefault="00806821" w:rsidP="00036949">
            <w:pPr>
              <w:widowControl w:val="0"/>
              <w:suppressAutoHyphens/>
              <w:spacing w:after="120" w:line="240" w:lineRule="auto"/>
              <w:rPr>
                <w:rFonts w:ascii="Arial" w:eastAsia="DejaVu Sans" w:hAnsi="Arial" w:cs="Arial"/>
                <w:color w:val="00000A"/>
                <w:kern w:val="1"/>
                <w:sz w:val="20"/>
                <w:szCs w:val="20"/>
                <w:lang w:val="x-none" w:eastAsia="zh-CN" w:bidi="hi-IN"/>
              </w:rPr>
            </w:pPr>
          </w:p>
        </w:tc>
      </w:tr>
      <w:tr w:rsidR="00806821" w:rsidRPr="00A86FEE" w:rsidTr="00BF24C1">
        <w:trPr>
          <w:trHeight w:val="430"/>
        </w:trPr>
        <w:tc>
          <w:tcPr>
            <w:tcW w:w="10939" w:type="dxa"/>
            <w:tcBorders>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numPr>
                <w:ilvl w:val="4"/>
                <w:numId w:val="0"/>
              </w:numPr>
              <w:tabs>
                <w:tab w:val="num" w:pos="0"/>
              </w:tabs>
              <w:suppressAutoHyphens/>
              <w:spacing w:before="120" w:after="60" w:line="240" w:lineRule="auto"/>
              <w:ind w:left="1008" w:hanging="1008"/>
              <w:outlineLvl w:val="4"/>
              <w:rPr>
                <w:rFonts w:ascii="Liberation Sans" w:eastAsia="DejaVu Sans" w:hAnsi="Liberation Sans" w:cs="FreeSans"/>
                <w:b/>
                <w:bCs/>
                <w:color w:val="00000A"/>
                <w:kern w:val="1"/>
                <w:sz w:val="24"/>
                <w:szCs w:val="24"/>
                <w:lang w:eastAsia="zh-CN" w:bidi="hi-IN"/>
              </w:rPr>
            </w:pPr>
            <w:r w:rsidRPr="00A86FEE">
              <w:rPr>
                <w:rFonts w:ascii="Arial" w:eastAsia="DejaVu Sans" w:hAnsi="Arial" w:cs="Arial"/>
                <w:b/>
                <w:bCs/>
                <w:color w:val="00000A"/>
                <w:kern w:val="1"/>
                <w:sz w:val="20"/>
                <w:szCs w:val="20"/>
                <w:lang w:eastAsia="zh-CN" w:bidi="hi-IN"/>
              </w:rPr>
              <w:t>3.4. Teléfonos:</w:t>
            </w:r>
          </w:p>
        </w:tc>
      </w:tr>
      <w:tr w:rsidR="00806821" w:rsidRPr="00A86FEE" w:rsidTr="00BF24C1">
        <w:trPr>
          <w:trHeight w:val="430"/>
        </w:trPr>
        <w:tc>
          <w:tcPr>
            <w:tcW w:w="10939" w:type="dxa"/>
            <w:tcBorders>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numPr>
                <w:ilvl w:val="4"/>
                <w:numId w:val="0"/>
              </w:numPr>
              <w:tabs>
                <w:tab w:val="num" w:pos="0"/>
              </w:tabs>
              <w:suppressAutoHyphens/>
              <w:spacing w:before="120" w:after="60" w:line="240" w:lineRule="auto"/>
              <w:ind w:left="1008" w:hanging="1008"/>
              <w:outlineLvl w:val="4"/>
              <w:rPr>
                <w:rFonts w:ascii="Liberation Sans" w:eastAsia="DejaVu Sans" w:hAnsi="Liberation Sans" w:cs="FreeSans"/>
                <w:b/>
                <w:bCs/>
                <w:color w:val="00000A"/>
                <w:kern w:val="1"/>
                <w:sz w:val="24"/>
                <w:szCs w:val="24"/>
                <w:lang w:eastAsia="zh-CN" w:bidi="hi-IN"/>
              </w:rPr>
            </w:pPr>
            <w:r w:rsidRPr="00A86FEE">
              <w:rPr>
                <w:rFonts w:ascii="Arial" w:eastAsia="DejaVu Sans" w:hAnsi="Arial" w:cs="Arial"/>
                <w:b/>
                <w:bCs/>
                <w:color w:val="00000A"/>
                <w:kern w:val="1"/>
                <w:sz w:val="20"/>
                <w:szCs w:val="20"/>
                <w:lang w:eastAsia="zh-CN" w:bidi="hi-IN"/>
              </w:rPr>
              <w:t xml:space="preserve">3.5. Correo: </w:t>
            </w:r>
          </w:p>
        </w:tc>
      </w:tr>
      <w:tr w:rsidR="00806821" w:rsidRPr="00A86FEE" w:rsidTr="00BF24C1">
        <w:trPr>
          <w:trHeight w:val="2839"/>
        </w:trPr>
        <w:tc>
          <w:tcPr>
            <w:tcW w:w="10939" w:type="dxa"/>
            <w:tcBorders>
              <w:top w:val="single" w:sz="4" w:space="0" w:color="000000"/>
              <w:left w:val="single" w:sz="4" w:space="0" w:color="000000"/>
              <w:bottom w:val="single" w:sz="4" w:space="0" w:color="000000"/>
              <w:right w:val="single" w:sz="4" w:space="0" w:color="000000"/>
            </w:tcBorders>
            <w:shd w:val="clear" w:color="auto" w:fill="auto"/>
          </w:tcPr>
          <w:p w:rsidR="00806821" w:rsidRPr="00A86FEE" w:rsidRDefault="00806821" w:rsidP="00036949">
            <w:pPr>
              <w:keepNext/>
              <w:widowControl w:val="0"/>
              <w:numPr>
                <w:ilvl w:val="4"/>
                <w:numId w:val="0"/>
              </w:numPr>
              <w:tabs>
                <w:tab w:val="num" w:pos="0"/>
              </w:tabs>
              <w:suppressAutoHyphens/>
              <w:snapToGrid w:val="0"/>
              <w:spacing w:before="120" w:after="60" w:line="240" w:lineRule="auto"/>
              <w:jc w:val="both"/>
              <w:outlineLvl w:val="4"/>
              <w:rPr>
                <w:rFonts w:ascii="Liberation Sans" w:eastAsia="DejaVu Sans" w:hAnsi="Liberation Sans" w:cs="FreeSans"/>
                <w:b/>
                <w:bCs/>
                <w:color w:val="00000A"/>
                <w:kern w:val="1"/>
                <w:sz w:val="24"/>
                <w:szCs w:val="24"/>
                <w:lang w:eastAsia="es-ES"/>
              </w:rPr>
            </w:pPr>
            <w:r w:rsidRPr="00A86FEE">
              <w:rPr>
                <w:rFonts w:ascii="Arial" w:eastAsia="DejaVu Sans" w:hAnsi="Arial" w:cs="Arial"/>
                <w:b/>
                <w:bCs/>
                <w:color w:val="00000A"/>
                <w:kern w:val="1"/>
                <w:sz w:val="20"/>
                <w:szCs w:val="20"/>
                <w:lang w:eastAsia="zh-CN" w:bidi="hi-IN"/>
              </w:rPr>
              <w:t>3.6. Experiencia en el ramo o la actividad productiva:</w:t>
            </w:r>
            <w:r w:rsidRPr="00A86FEE">
              <w:rPr>
                <w:rFonts w:ascii="Arial" w:eastAsia="Times New Roman" w:hAnsi="Arial" w:cs="Arial"/>
                <w:b/>
                <w:bCs/>
                <w:color w:val="000000"/>
                <w:kern w:val="1"/>
                <w:sz w:val="18"/>
                <w:szCs w:val="18"/>
                <w:lang w:eastAsia="es-ES"/>
              </w:rPr>
              <w:t xml:space="preserve"> </w:t>
            </w:r>
            <w:r w:rsidRPr="00A86FEE">
              <w:rPr>
                <w:rFonts w:ascii="Arial" w:eastAsia="Times New Roman" w:hAnsi="Arial" w:cs="Arial"/>
                <w:bCs/>
                <w:color w:val="000000"/>
                <w:kern w:val="1"/>
                <w:sz w:val="18"/>
                <w:szCs w:val="18"/>
                <w:lang w:eastAsia="es-ES"/>
              </w:rPr>
              <w:t xml:space="preserve">(Conocimientos, acreditaciones y experiencias </w:t>
            </w:r>
            <w:r w:rsidR="00557A2E">
              <w:rPr>
                <w:rFonts w:ascii="Arial" w:eastAsia="Times New Roman" w:hAnsi="Arial" w:cs="Arial"/>
                <w:bCs/>
                <w:color w:val="000000"/>
                <w:kern w:val="1"/>
                <w:sz w:val="18"/>
                <w:szCs w:val="18"/>
                <w:lang w:eastAsia="es-ES"/>
              </w:rPr>
              <w:t>personales</w:t>
            </w:r>
            <w:r w:rsidRPr="00A86FEE">
              <w:rPr>
                <w:rFonts w:ascii="Arial" w:eastAsia="Times New Roman" w:hAnsi="Arial" w:cs="Arial"/>
                <w:bCs/>
                <w:color w:val="000000"/>
                <w:kern w:val="1"/>
                <w:sz w:val="18"/>
                <w:szCs w:val="18"/>
                <w:lang w:eastAsia="es-ES"/>
              </w:rPr>
              <w:t>, que pueda agregar valor al proyecto).</w:t>
            </w:r>
          </w:p>
          <w:p w:rsidR="00806821" w:rsidRPr="00A86FEE" w:rsidRDefault="00806821" w:rsidP="00036949">
            <w:pPr>
              <w:widowControl w:val="0"/>
              <w:suppressAutoHyphens/>
              <w:spacing w:after="120" w:line="240" w:lineRule="auto"/>
              <w:rPr>
                <w:rFonts w:ascii="Liberation Serif" w:eastAsia="DejaVu Sans" w:hAnsi="Liberation Serif" w:cs="Mangal"/>
                <w:color w:val="00000A"/>
                <w:kern w:val="1"/>
                <w:sz w:val="24"/>
                <w:szCs w:val="21"/>
                <w:lang w:eastAsia="es-ES"/>
              </w:rPr>
            </w:pPr>
          </w:p>
          <w:p w:rsidR="00806821" w:rsidRPr="00A86FEE" w:rsidRDefault="00806821" w:rsidP="00036949">
            <w:pPr>
              <w:widowControl w:val="0"/>
              <w:suppressAutoHyphens/>
              <w:spacing w:after="120" w:line="240" w:lineRule="auto"/>
              <w:rPr>
                <w:rFonts w:ascii="Liberation Serif" w:eastAsia="DejaVu Sans" w:hAnsi="Liberation Serif" w:cs="Mangal"/>
                <w:color w:val="00000A"/>
                <w:kern w:val="1"/>
                <w:sz w:val="24"/>
                <w:szCs w:val="21"/>
                <w:lang w:eastAsia="es-ES"/>
              </w:rPr>
            </w:pPr>
          </w:p>
          <w:p w:rsidR="00806821" w:rsidRPr="00A86FEE" w:rsidRDefault="00806821" w:rsidP="00036949">
            <w:pPr>
              <w:widowControl w:val="0"/>
              <w:suppressAutoHyphens/>
              <w:spacing w:after="120" w:line="240" w:lineRule="auto"/>
              <w:rPr>
                <w:rFonts w:ascii="Liberation Serif" w:eastAsia="DejaVu Sans" w:hAnsi="Liberation Serif" w:cs="Mangal"/>
                <w:color w:val="00000A"/>
                <w:kern w:val="1"/>
                <w:sz w:val="24"/>
                <w:szCs w:val="21"/>
                <w:lang w:eastAsia="es-ES"/>
              </w:rPr>
            </w:pPr>
          </w:p>
          <w:p w:rsidR="00806821" w:rsidRPr="00A86FEE" w:rsidRDefault="00806821" w:rsidP="00036949">
            <w:pPr>
              <w:widowControl w:val="0"/>
              <w:suppressAutoHyphens/>
              <w:spacing w:after="120" w:line="240" w:lineRule="auto"/>
              <w:rPr>
                <w:rFonts w:ascii="Liberation Serif" w:eastAsia="DejaVu Sans" w:hAnsi="Liberation Serif" w:cs="Mangal"/>
                <w:color w:val="00000A"/>
                <w:kern w:val="1"/>
                <w:sz w:val="24"/>
                <w:szCs w:val="21"/>
                <w:lang w:eastAsia="es-ES"/>
              </w:rPr>
            </w:pPr>
          </w:p>
        </w:tc>
      </w:tr>
    </w:tbl>
    <w:p w:rsidR="00A86FEE" w:rsidRPr="00806821" w:rsidRDefault="00A86FEE" w:rsidP="00806821">
      <w:pPr>
        <w:rPr>
          <w:rFonts w:ascii="Arial" w:eastAsia="Calibri" w:hAnsi="Arial" w:cs="Arial"/>
          <w:szCs w:val="24"/>
        </w:rPr>
      </w:pPr>
    </w:p>
    <w:p w:rsidR="00A86FEE" w:rsidRPr="00A86FEE" w:rsidRDefault="00A86FEE" w:rsidP="00A86FEE">
      <w:pPr>
        <w:spacing w:before="120" w:after="120" w:line="240" w:lineRule="auto"/>
        <w:jc w:val="both"/>
        <w:rPr>
          <w:rFonts w:ascii="Arial" w:eastAsia="Times New Roman" w:hAnsi="Arial" w:cs="Arial"/>
          <w:b/>
          <w:color w:val="000000"/>
          <w:kern w:val="1"/>
          <w:sz w:val="18"/>
          <w:szCs w:val="20"/>
          <w:lang w:val="es-ES" w:eastAsia="zh-CN"/>
        </w:rPr>
      </w:pPr>
      <w:r w:rsidRPr="00A86FEE">
        <w:rPr>
          <w:rFonts w:ascii="Arial" w:eastAsia="Times New Roman" w:hAnsi="Arial" w:cs="Arial"/>
          <w:b/>
          <w:color w:val="000000"/>
          <w:kern w:val="1"/>
          <w:sz w:val="24"/>
          <w:szCs w:val="24"/>
          <w:u w:val="single"/>
          <w:lang w:eastAsia="zh-CN"/>
        </w:rPr>
        <w:lastRenderedPageBreak/>
        <w:t xml:space="preserve">N° 2: </w:t>
      </w:r>
      <w:r w:rsidRPr="00A86FEE">
        <w:rPr>
          <w:rFonts w:ascii="Arial" w:eastAsia="Times New Roman" w:hAnsi="Arial" w:cs="Arial"/>
          <w:b/>
          <w:color w:val="000000"/>
          <w:kern w:val="1"/>
          <w:sz w:val="24"/>
          <w:szCs w:val="24"/>
          <w:lang w:eastAsia="zh-CN"/>
        </w:rPr>
        <w:t>Utilice su idea de proyecto productivo, para responder la siguiente pregunta:</w:t>
      </w:r>
    </w:p>
    <w:tbl>
      <w:tblPr>
        <w:tblW w:w="10626" w:type="dxa"/>
        <w:tblInd w:w="108" w:type="dxa"/>
        <w:tblLayout w:type="fixed"/>
        <w:tblLook w:val="0000" w:firstRow="0" w:lastRow="0" w:firstColumn="0" w:lastColumn="0" w:noHBand="0" w:noVBand="0"/>
      </w:tblPr>
      <w:tblGrid>
        <w:gridCol w:w="10626"/>
      </w:tblGrid>
      <w:tr w:rsidR="00A86FEE" w:rsidRPr="00A86FEE" w:rsidTr="00BF24C1">
        <w:trPr>
          <w:trHeight w:val="2827"/>
        </w:trPr>
        <w:tc>
          <w:tcPr>
            <w:tcW w:w="10626" w:type="dxa"/>
            <w:tcBorders>
              <w:top w:val="single" w:sz="4" w:space="0" w:color="000000"/>
              <w:left w:val="single" w:sz="4" w:space="0" w:color="000000"/>
              <w:bottom w:val="single" w:sz="4" w:space="0" w:color="000000"/>
              <w:right w:val="single" w:sz="4" w:space="0" w:color="000000"/>
            </w:tcBorders>
            <w:shd w:val="clear" w:color="auto" w:fill="auto"/>
          </w:tcPr>
          <w:p w:rsidR="00A86FEE" w:rsidRPr="00A86FEE" w:rsidRDefault="002F5DA8" w:rsidP="00A86FEE">
            <w:pPr>
              <w:widowControl w:val="0"/>
              <w:suppressLineNumbers/>
              <w:suppressAutoHyphens/>
              <w:spacing w:before="120" w:after="120" w:line="240" w:lineRule="auto"/>
              <w:rPr>
                <w:rFonts w:ascii="Liberation Serif" w:eastAsia="DejaVu Sans" w:hAnsi="Liberation Serif" w:cs="FreeSans"/>
                <w:color w:val="00000A"/>
                <w:kern w:val="1"/>
                <w:sz w:val="24"/>
                <w:szCs w:val="24"/>
                <w:lang w:eastAsia="zh-CN" w:bidi="hi-IN"/>
              </w:rPr>
            </w:pPr>
            <w:r>
              <w:rPr>
                <w:rFonts w:ascii="Arial" w:eastAsia="DejaVu Sans" w:hAnsi="Arial" w:cs="Arial"/>
                <w:color w:val="000000"/>
                <w:kern w:val="1"/>
                <w:sz w:val="18"/>
                <w:szCs w:val="20"/>
                <w:lang w:eastAsia="zh-CN" w:bidi="hi-IN"/>
              </w:rPr>
              <w:t xml:space="preserve">Diagnostico/ </w:t>
            </w:r>
            <w:r w:rsidRPr="00A86FEE">
              <w:rPr>
                <w:rFonts w:ascii="Arial" w:eastAsia="DejaVu Sans" w:hAnsi="Arial" w:cs="Arial"/>
                <w:b/>
                <w:color w:val="000000"/>
                <w:kern w:val="1"/>
                <w:sz w:val="18"/>
                <w:szCs w:val="20"/>
                <w:lang w:eastAsia="zh-CN" w:bidi="hi-IN"/>
              </w:rPr>
              <w:t>¿QUÉ</w:t>
            </w:r>
            <w:r w:rsidR="00557A2E">
              <w:rPr>
                <w:rFonts w:ascii="Arial" w:eastAsia="DejaVu Sans" w:hAnsi="Arial" w:cs="Arial"/>
                <w:color w:val="000000"/>
                <w:kern w:val="1"/>
                <w:sz w:val="18"/>
                <w:szCs w:val="20"/>
                <w:lang w:eastAsia="zh-CN" w:bidi="hi-IN"/>
              </w:rPr>
              <w:t xml:space="preserve"> se quiere modificar o</w:t>
            </w:r>
            <w:r w:rsidRPr="00A86FEE">
              <w:rPr>
                <w:rFonts w:ascii="Arial" w:eastAsia="DejaVu Sans" w:hAnsi="Arial" w:cs="Arial"/>
                <w:color w:val="000000"/>
                <w:kern w:val="1"/>
                <w:sz w:val="18"/>
                <w:szCs w:val="20"/>
                <w:lang w:eastAsia="zh-CN" w:bidi="hi-IN"/>
              </w:rPr>
              <w:t xml:space="preserve"> hacer? /</w:t>
            </w:r>
          </w:p>
        </w:tc>
      </w:tr>
    </w:tbl>
    <w:p w:rsidR="00A86FEE" w:rsidRPr="00A86FEE" w:rsidRDefault="00A86FEE" w:rsidP="00A86FEE">
      <w:pPr>
        <w:spacing w:before="120" w:after="120" w:line="240" w:lineRule="auto"/>
        <w:jc w:val="both"/>
        <w:rPr>
          <w:rFonts w:ascii="Arial" w:eastAsia="Times New Roman" w:hAnsi="Arial" w:cs="Arial"/>
          <w:b/>
          <w:color w:val="000000"/>
          <w:kern w:val="1"/>
          <w:sz w:val="18"/>
          <w:szCs w:val="20"/>
          <w:lang w:val="es-ES" w:eastAsia="zh-CN"/>
        </w:rPr>
      </w:pPr>
      <w:r w:rsidRPr="00A86FEE">
        <w:rPr>
          <w:rFonts w:ascii="Arial" w:eastAsia="Times New Roman" w:hAnsi="Arial" w:cs="Arial"/>
          <w:b/>
          <w:color w:val="000000"/>
          <w:kern w:val="1"/>
          <w:sz w:val="24"/>
          <w:szCs w:val="24"/>
          <w:u w:val="single"/>
          <w:lang w:eastAsia="zh-CN"/>
        </w:rPr>
        <w:t xml:space="preserve">N° 3: </w:t>
      </w:r>
      <w:r w:rsidRPr="00A86FEE">
        <w:rPr>
          <w:rFonts w:ascii="Arial" w:eastAsia="Times New Roman" w:hAnsi="Arial" w:cs="Arial"/>
          <w:b/>
          <w:color w:val="000000"/>
          <w:kern w:val="1"/>
          <w:sz w:val="24"/>
          <w:szCs w:val="24"/>
          <w:lang w:eastAsia="zh-CN"/>
        </w:rPr>
        <w:t>Indique los elementos que justifican su Proyecto</w:t>
      </w:r>
      <w:r w:rsidRPr="00A86FEE">
        <w:rPr>
          <w:rFonts w:ascii="Arial" w:eastAsia="Times New Roman" w:hAnsi="Arial" w:cs="Arial"/>
          <w:b/>
          <w:color w:val="000000"/>
          <w:kern w:val="1"/>
          <w:sz w:val="24"/>
          <w:szCs w:val="24"/>
          <w:u w:val="single"/>
          <w:lang w:eastAsia="zh-CN"/>
        </w:rPr>
        <w:t xml:space="preserve"> </w:t>
      </w:r>
    </w:p>
    <w:tbl>
      <w:tblPr>
        <w:tblW w:w="0" w:type="auto"/>
        <w:tblInd w:w="108" w:type="dxa"/>
        <w:tblLayout w:type="fixed"/>
        <w:tblLook w:val="0000" w:firstRow="0" w:lastRow="0" w:firstColumn="0" w:lastColumn="0" w:noHBand="0" w:noVBand="0"/>
      </w:tblPr>
      <w:tblGrid>
        <w:gridCol w:w="10611"/>
      </w:tblGrid>
      <w:tr w:rsidR="00A86FEE" w:rsidRPr="00A86FEE" w:rsidTr="00BF24C1">
        <w:trPr>
          <w:trHeight w:val="2568"/>
        </w:trPr>
        <w:tc>
          <w:tcPr>
            <w:tcW w:w="10611" w:type="dxa"/>
            <w:tcBorders>
              <w:top w:val="single" w:sz="4" w:space="0" w:color="000000"/>
              <w:left w:val="single" w:sz="4" w:space="0" w:color="000000"/>
              <w:bottom w:val="single" w:sz="4" w:space="0" w:color="000000"/>
              <w:right w:val="single" w:sz="4" w:space="0" w:color="000000"/>
            </w:tcBorders>
            <w:shd w:val="clear" w:color="auto" w:fill="auto"/>
          </w:tcPr>
          <w:p w:rsidR="00A86FEE" w:rsidRPr="00A86FEE" w:rsidRDefault="00557A2E" w:rsidP="00A86FEE">
            <w:pPr>
              <w:widowControl w:val="0"/>
              <w:suppressLineNumbers/>
              <w:suppressAutoHyphens/>
              <w:spacing w:before="120" w:after="120" w:line="240" w:lineRule="auto"/>
              <w:rPr>
                <w:rFonts w:ascii="Arial" w:eastAsia="DejaVu Sans" w:hAnsi="Arial" w:cs="Arial"/>
                <w:color w:val="000000"/>
                <w:kern w:val="1"/>
                <w:sz w:val="18"/>
                <w:szCs w:val="20"/>
                <w:lang w:eastAsia="zh-CN" w:bidi="hi-IN"/>
              </w:rPr>
            </w:pPr>
            <w:r>
              <w:rPr>
                <w:rFonts w:ascii="Arial" w:eastAsia="DejaVu Sans" w:hAnsi="Arial" w:cs="Arial"/>
                <w:color w:val="000000"/>
                <w:kern w:val="1"/>
                <w:sz w:val="18"/>
                <w:szCs w:val="20"/>
                <w:lang w:eastAsia="zh-CN" w:bidi="hi-IN"/>
              </w:rPr>
              <w:t xml:space="preserve">Justificación/ </w:t>
            </w:r>
            <w:r w:rsidRPr="00A86FEE">
              <w:rPr>
                <w:rFonts w:ascii="Arial" w:eastAsia="DejaVu Sans" w:hAnsi="Arial" w:cs="Arial"/>
                <w:b/>
                <w:color w:val="000000"/>
                <w:kern w:val="1"/>
                <w:sz w:val="18"/>
                <w:szCs w:val="20"/>
                <w:lang w:eastAsia="zh-CN" w:bidi="hi-IN"/>
              </w:rPr>
              <w:t>¿POR QUÉ</w:t>
            </w:r>
            <w:r>
              <w:rPr>
                <w:rFonts w:ascii="Arial" w:eastAsia="DejaVu Sans" w:hAnsi="Arial" w:cs="Arial"/>
                <w:color w:val="000000"/>
                <w:kern w:val="1"/>
                <w:sz w:val="18"/>
                <w:szCs w:val="20"/>
                <w:lang w:eastAsia="zh-CN" w:bidi="hi-IN"/>
              </w:rPr>
              <w:t xml:space="preserve"> se quiere hacer? :</w:t>
            </w:r>
          </w:p>
          <w:p w:rsidR="00A86FEE" w:rsidRPr="00A86FEE" w:rsidRDefault="00A86FEE" w:rsidP="00A86FEE">
            <w:pPr>
              <w:widowControl w:val="0"/>
              <w:suppressLineNumbers/>
              <w:suppressAutoHyphens/>
              <w:spacing w:before="120" w:after="120" w:line="240" w:lineRule="auto"/>
              <w:rPr>
                <w:rFonts w:ascii="Arial" w:eastAsia="DejaVu Sans" w:hAnsi="Arial" w:cs="Arial"/>
                <w:color w:val="000000"/>
                <w:kern w:val="1"/>
                <w:sz w:val="18"/>
                <w:szCs w:val="20"/>
                <w:lang w:eastAsia="zh-CN" w:bidi="hi-IN"/>
              </w:rPr>
            </w:pPr>
          </w:p>
          <w:p w:rsidR="00A86FEE" w:rsidRPr="00A86FEE" w:rsidRDefault="00A86FEE" w:rsidP="00A86FEE">
            <w:pPr>
              <w:widowControl w:val="0"/>
              <w:suppressLineNumbers/>
              <w:suppressAutoHyphens/>
              <w:spacing w:before="120" w:after="120" w:line="240" w:lineRule="auto"/>
              <w:rPr>
                <w:rFonts w:ascii="Arial" w:eastAsia="DejaVu Sans" w:hAnsi="Arial" w:cs="Arial"/>
                <w:color w:val="000000"/>
                <w:kern w:val="1"/>
                <w:sz w:val="18"/>
                <w:szCs w:val="20"/>
                <w:lang w:eastAsia="zh-CN" w:bidi="hi-IN"/>
              </w:rPr>
            </w:pPr>
          </w:p>
        </w:tc>
      </w:tr>
    </w:tbl>
    <w:p w:rsidR="00A86FEE" w:rsidRPr="00A86FEE" w:rsidRDefault="00A86FEE" w:rsidP="00A86FEE">
      <w:pPr>
        <w:spacing w:before="120" w:after="120" w:line="240" w:lineRule="auto"/>
        <w:jc w:val="both"/>
        <w:rPr>
          <w:rFonts w:ascii="Arial" w:eastAsia="Times New Roman" w:hAnsi="Arial" w:cs="Arial"/>
          <w:b/>
          <w:color w:val="000000"/>
          <w:kern w:val="1"/>
          <w:sz w:val="18"/>
          <w:szCs w:val="20"/>
          <w:lang w:val="es-ES" w:eastAsia="zh-CN"/>
        </w:rPr>
      </w:pPr>
      <w:r w:rsidRPr="00A86FEE">
        <w:rPr>
          <w:rFonts w:ascii="Arial" w:eastAsia="Times New Roman" w:hAnsi="Arial" w:cs="Arial"/>
          <w:b/>
          <w:color w:val="000000"/>
          <w:kern w:val="1"/>
          <w:sz w:val="24"/>
          <w:szCs w:val="24"/>
          <w:u w:val="single"/>
          <w:lang w:eastAsia="zh-CN"/>
        </w:rPr>
        <w:t xml:space="preserve">N° 4: </w:t>
      </w:r>
      <w:r w:rsidRPr="00A86FEE">
        <w:rPr>
          <w:rFonts w:ascii="Arial" w:eastAsia="Times New Roman" w:hAnsi="Arial" w:cs="Arial"/>
          <w:b/>
          <w:color w:val="000000"/>
          <w:kern w:val="1"/>
          <w:sz w:val="24"/>
          <w:szCs w:val="24"/>
          <w:lang w:eastAsia="zh-CN"/>
        </w:rPr>
        <w:t xml:space="preserve">Elabore el Objetivo General </w:t>
      </w:r>
      <w:r w:rsidR="00221571">
        <w:rPr>
          <w:rFonts w:ascii="Arial" w:eastAsia="Times New Roman" w:hAnsi="Arial" w:cs="Arial"/>
          <w:b/>
          <w:color w:val="000000"/>
          <w:kern w:val="1"/>
          <w:sz w:val="24"/>
          <w:szCs w:val="24"/>
          <w:lang w:eastAsia="zh-CN"/>
        </w:rPr>
        <w:t xml:space="preserve">y Objetivos Específicos </w:t>
      </w:r>
      <w:r w:rsidRPr="00A86FEE">
        <w:rPr>
          <w:rFonts w:ascii="Arial" w:eastAsia="Times New Roman" w:hAnsi="Arial" w:cs="Arial"/>
          <w:b/>
          <w:color w:val="000000"/>
          <w:kern w:val="1"/>
          <w:sz w:val="24"/>
          <w:szCs w:val="24"/>
          <w:lang w:eastAsia="zh-CN"/>
        </w:rPr>
        <w:t>de su Proyecto</w:t>
      </w:r>
      <w:r w:rsidRPr="00A86FEE">
        <w:rPr>
          <w:rFonts w:ascii="Arial" w:eastAsia="Times New Roman" w:hAnsi="Arial" w:cs="Arial"/>
          <w:b/>
          <w:color w:val="000000"/>
          <w:kern w:val="1"/>
          <w:sz w:val="24"/>
          <w:szCs w:val="24"/>
          <w:u w:val="single"/>
          <w:lang w:eastAsia="zh-CN"/>
        </w:rPr>
        <w:t xml:space="preserve"> </w:t>
      </w:r>
    </w:p>
    <w:tbl>
      <w:tblPr>
        <w:tblW w:w="0" w:type="auto"/>
        <w:tblInd w:w="108" w:type="dxa"/>
        <w:tblLayout w:type="fixed"/>
        <w:tblLook w:val="0000" w:firstRow="0" w:lastRow="0" w:firstColumn="0" w:lastColumn="0" w:noHBand="0" w:noVBand="0"/>
      </w:tblPr>
      <w:tblGrid>
        <w:gridCol w:w="10641"/>
      </w:tblGrid>
      <w:tr w:rsidR="00A86FEE" w:rsidRPr="00A86FEE" w:rsidTr="00BF24C1">
        <w:trPr>
          <w:trHeight w:val="2474"/>
        </w:trPr>
        <w:tc>
          <w:tcPr>
            <w:tcW w:w="10641" w:type="dxa"/>
            <w:tcBorders>
              <w:top w:val="single" w:sz="4" w:space="0" w:color="000000"/>
              <w:left w:val="single" w:sz="4" w:space="0" w:color="000000"/>
              <w:bottom w:val="single" w:sz="4" w:space="0" w:color="000000"/>
              <w:right w:val="single" w:sz="4" w:space="0" w:color="000000"/>
            </w:tcBorders>
            <w:shd w:val="clear" w:color="auto" w:fill="auto"/>
          </w:tcPr>
          <w:p w:rsidR="00A86FEE" w:rsidRPr="00A86FEE" w:rsidRDefault="00A86FEE" w:rsidP="00A86FEE">
            <w:pPr>
              <w:widowControl w:val="0"/>
              <w:suppressLineNumbers/>
              <w:suppressAutoHyphens/>
              <w:spacing w:before="120" w:after="120" w:line="240" w:lineRule="auto"/>
              <w:rPr>
                <w:rFonts w:ascii="Arial" w:eastAsia="DejaVu Sans" w:hAnsi="Arial" w:cs="Arial"/>
                <w:color w:val="000000"/>
                <w:kern w:val="1"/>
                <w:sz w:val="18"/>
                <w:szCs w:val="20"/>
                <w:lang w:eastAsia="zh-CN" w:bidi="hi-IN"/>
              </w:rPr>
            </w:pPr>
            <w:r w:rsidRPr="00A86FEE">
              <w:rPr>
                <w:rFonts w:ascii="Arial" w:eastAsia="DejaVu Sans" w:hAnsi="Arial" w:cs="Arial"/>
                <w:color w:val="000000"/>
                <w:kern w:val="1"/>
                <w:sz w:val="18"/>
                <w:szCs w:val="20"/>
                <w:lang w:eastAsia="zh-CN" w:bidi="hi-IN"/>
              </w:rPr>
              <w:t>Objetivos</w:t>
            </w:r>
            <w:r w:rsidR="00557A2E">
              <w:rPr>
                <w:rFonts w:ascii="Arial" w:eastAsia="DejaVu Sans" w:hAnsi="Arial" w:cs="Arial"/>
                <w:color w:val="000000"/>
                <w:kern w:val="1"/>
                <w:sz w:val="18"/>
                <w:szCs w:val="20"/>
                <w:lang w:eastAsia="zh-CN" w:bidi="hi-IN"/>
              </w:rPr>
              <w:t xml:space="preserve">/ </w:t>
            </w:r>
            <w:r w:rsidR="00557A2E" w:rsidRPr="00A86FEE">
              <w:rPr>
                <w:rFonts w:ascii="Arial" w:eastAsia="DejaVu Sans" w:hAnsi="Arial" w:cs="Arial"/>
                <w:b/>
                <w:color w:val="000000"/>
                <w:kern w:val="1"/>
                <w:sz w:val="18"/>
                <w:szCs w:val="20"/>
                <w:lang w:eastAsia="zh-CN" w:bidi="hi-IN"/>
              </w:rPr>
              <w:t>¿PARA QUÉ</w:t>
            </w:r>
            <w:r w:rsidR="00557A2E">
              <w:rPr>
                <w:rFonts w:ascii="Arial" w:eastAsia="DejaVu Sans" w:hAnsi="Arial" w:cs="Arial"/>
                <w:color w:val="000000"/>
                <w:kern w:val="1"/>
                <w:sz w:val="18"/>
                <w:szCs w:val="20"/>
                <w:lang w:eastAsia="zh-CN" w:bidi="hi-IN"/>
              </w:rPr>
              <w:t xml:space="preserve"> se quiere hacer?:</w:t>
            </w:r>
          </w:p>
          <w:p w:rsidR="00A86FEE" w:rsidRPr="00A86FEE" w:rsidRDefault="00A86FEE" w:rsidP="00A86FEE">
            <w:pPr>
              <w:widowControl w:val="0"/>
              <w:suppressLineNumbers/>
              <w:suppressAutoHyphens/>
              <w:spacing w:before="120" w:after="120" w:line="240" w:lineRule="auto"/>
              <w:rPr>
                <w:rFonts w:ascii="Arial" w:eastAsia="DejaVu Sans" w:hAnsi="Arial" w:cs="Arial"/>
                <w:color w:val="000000"/>
                <w:kern w:val="1"/>
                <w:sz w:val="18"/>
                <w:szCs w:val="20"/>
                <w:lang w:eastAsia="zh-CN" w:bidi="hi-IN"/>
              </w:rPr>
            </w:pPr>
          </w:p>
          <w:p w:rsidR="00A86FEE" w:rsidRPr="00A86FEE" w:rsidRDefault="00A86FEE" w:rsidP="00A86FEE">
            <w:pPr>
              <w:widowControl w:val="0"/>
              <w:suppressLineNumbers/>
              <w:suppressAutoHyphens/>
              <w:spacing w:before="120" w:after="120" w:line="240" w:lineRule="auto"/>
              <w:rPr>
                <w:rFonts w:ascii="Arial" w:eastAsia="DejaVu Sans" w:hAnsi="Arial" w:cs="Arial"/>
                <w:color w:val="000000"/>
                <w:kern w:val="1"/>
                <w:sz w:val="18"/>
                <w:szCs w:val="20"/>
                <w:lang w:eastAsia="zh-CN" w:bidi="hi-IN"/>
              </w:rPr>
            </w:pPr>
          </w:p>
          <w:p w:rsidR="00A86FEE" w:rsidRPr="00A86FEE" w:rsidRDefault="00A86FEE" w:rsidP="00A86FEE">
            <w:pPr>
              <w:widowControl w:val="0"/>
              <w:suppressLineNumbers/>
              <w:suppressAutoHyphens/>
              <w:spacing w:before="120" w:after="120" w:line="240" w:lineRule="auto"/>
              <w:rPr>
                <w:rFonts w:ascii="Arial" w:eastAsia="DejaVu Sans" w:hAnsi="Arial" w:cs="Arial"/>
                <w:color w:val="000000"/>
                <w:kern w:val="1"/>
                <w:sz w:val="18"/>
                <w:szCs w:val="20"/>
                <w:lang w:eastAsia="zh-CN" w:bidi="hi-IN"/>
              </w:rPr>
            </w:pPr>
          </w:p>
        </w:tc>
      </w:tr>
    </w:tbl>
    <w:p w:rsidR="00A86FEE" w:rsidRPr="00A86FEE" w:rsidRDefault="00A86FEE" w:rsidP="00A86FEE">
      <w:pPr>
        <w:widowControl w:val="0"/>
        <w:suppressAutoHyphens/>
        <w:spacing w:before="120" w:after="120" w:line="240" w:lineRule="auto"/>
        <w:jc w:val="both"/>
        <w:rPr>
          <w:rFonts w:ascii="Arial" w:eastAsia="DejaVu Sans" w:hAnsi="Arial" w:cs="Arial"/>
          <w:b/>
          <w:bCs/>
          <w:color w:val="000000"/>
          <w:kern w:val="1"/>
          <w:sz w:val="24"/>
          <w:szCs w:val="24"/>
          <w:lang w:eastAsia="zh-CN" w:bidi="hi-IN"/>
        </w:rPr>
      </w:pPr>
      <w:r w:rsidRPr="00A86FEE">
        <w:rPr>
          <w:rFonts w:ascii="Arial" w:eastAsia="DejaVu Sans" w:hAnsi="Arial" w:cs="Arial"/>
          <w:b/>
          <w:bCs/>
          <w:color w:val="000000"/>
          <w:kern w:val="1"/>
          <w:sz w:val="24"/>
          <w:szCs w:val="24"/>
          <w:u w:val="single"/>
          <w:lang w:eastAsia="zh-CN" w:bidi="hi-IN"/>
        </w:rPr>
        <w:t>N° 5:</w:t>
      </w:r>
      <w:r w:rsidRPr="00A86FEE">
        <w:rPr>
          <w:rFonts w:ascii="Arial" w:eastAsia="DejaVu Sans" w:hAnsi="Arial" w:cs="Arial"/>
          <w:b/>
          <w:bCs/>
          <w:color w:val="000000"/>
          <w:kern w:val="1"/>
          <w:sz w:val="24"/>
          <w:szCs w:val="24"/>
          <w:lang w:eastAsia="zh-CN" w:bidi="hi-IN"/>
        </w:rPr>
        <w:t xml:space="preserve"> Describa </w:t>
      </w:r>
      <w:r w:rsidR="00557A2E">
        <w:rPr>
          <w:rFonts w:ascii="Arial" w:eastAsia="DejaVu Sans" w:hAnsi="Arial" w:cs="Arial"/>
          <w:b/>
          <w:bCs/>
          <w:color w:val="000000"/>
          <w:kern w:val="1"/>
          <w:sz w:val="24"/>
          <w:szCs w:val="24"/>
          <w:lang w:eastAsia="zh-CN" w:bidi="hi-IN"/>
        </w:rPr>
        <w:t xml:space="preserve">cada uno de </w:t>
      </w:r>
      <w:r w:rsidRPr="00A86FEE">
        <w:rPr>
          <w:rFonts w:ascii="Arial" w:eastAsia="DejaVu Sans" w:hAnsi="Arial" w:cs="Arial"/>
          <w:b/>
          <w:bCs/>
          <w:color w:val="000000"/>
          <w:kern w:val="1"/>
          <w:sz w:val="24"/>
          <w:szCs w:val="24"/>
          <w:lang w:eastAsia="zh-CN" w:bidi="hi-IN"/>
        </w:rPr>
        <w:t>los productos que pretende ofrecer:</w:t>
      </w:r>
      <w:r w:rsidRPr="00A86FEE">
        <w:rPr>
          <w:rFonts w:ascii="Arial" w:eastAsia="DejaVu Sans" w:hAnsi="Arial" w:cs="Arial"/>
          <w:b/>
          <w:bCs/>
          <w:color w:val="000000"/>
          <w:kern w:val="1"/>
          <w:sz w:val="24"/>
          <w:szCs w:val="24"/>
          <w:u w:val="single"/>
          <w:lang w:eastAsia="zh-CN" w:bidi="hi-IN"/>
        </w:rPr>
        <w:t xml:space="preserve"> </w:t>
      </w:r>
    </w:p>
    <w:p w:rsidR="00A86FEE" w:rsidRPr="00A86FEE" w:rsidRDefault="00A86FEE" w:rsidP="00A86FEE">
      <w:pPr>
        <w:widowControl w:val="0"/>
        <w:suppressAutoHyphens/>
        <w:spacing w:before="120" w:after="120" w:line="336" w:lineRule="auto"/>
        <w:jc w:val="both"/>
        <w:rPr>
          <w:rFonts w:ascii="Arial" w:eastAsia="DejaVu Sans" w:hAnsi="Arial" w:cs="Arial"/>
          <w:b/>
          <w:bCs/>
          <w:color w:val="000000"/>
          <w:kern w:val="1"/>
          <w:sz w:val="24"/>
          <w:szCs w:val="24"/>
          <w:u w:val="single"/>
          <w:lang w:eastAsia="zh-CN" w:bidi="hi-IN"/>
        </w:rPr>
      </w:pPr>
      <w:r w:rsidRPr="00A86FEE">
        <w:rPr>
          <w:rFonts w:ascii="Arial" w:eastAsia="DejaVu Sans" w:hAnsi="Arial" w:cs="Arial"/>
          <w:b/>
          <w:bCs/>
          <w:color w:val="000000"/>
          <w:kern w:val="1"/>
          <w:sz w:val="24"/>
          <w:szCs w:val="24"/>
          <w:lang w:eastAsia="zh-CN" w:bidi="hi-I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36A8C" w:rsidRPr="00A86FEE">
        <w:rPr>
          <w:rFonts w:ascii="Arial" w:eastAsia="DejaVu Sans" w:hAnsi="Arial" w:cs="Arial"/>
          <w:b/>
          <w:bCs/>
          <w:color w:val="000000"/>
          <w:kern w:val="1"/>
          <w:sz w:val="24"/>
          <w:szCs w:val="24"/>
          <w:lang w:eastAsia="zh-CN" w:bidi="hi-IN"/>
        </w:rPr>
        <w:t>_______________________________________________________________________________</w:t>
      </w:r>
    </w:p>
    <w:p w:rsidR="00D36A8C" w:rsidRDefault="00BF24C1" w:rsidP="00A86FEE">
      <w:pPr>
        <w:widowControl w:val="0"/>
        <w:suppressAutoHyphens/>
        <w:spacing w:before="120" w:after="120" w:line="240" w:lineRule="auto"/>
        <w:jc w:val="both"/>
        <w:rPr>
          <w:rFonts w:ascii="Arial" w:eastAsia="DejaVu Sans" w:hAnsi="Arial" w:cs="Arial"/>
          <w:b/>
          <w:bCs/>
          <w:color w:val="000000"/>
          <w:kern w:val="1"/>
          <w:sz w:val="24"/>
          <w:szCs w:val="24"/>
          <w:u w:val="single"/>
          <w:lang w:eastAsia="zh-CN" w:bidi="hi-IN"/>
        </w:rPr>
      </w:pPr>
      <w:r w:rsidRPr="00A86FEE">
        <w:rPr>
          <w:rFonts w:ascii="Arial" w:eastAsia="DejaVu Sans" w:hAnsi="Arial" w:cs="Arial"/>
          <w:b/>
          <w:bCs/>
          <w:color w:val="000000"/>
          <w:kern w:val="1"/>
          <w:sz w:val="24"/>
          <w:szCs w:val="24"/>
          <w:lang w:eastAsia="zh-CN" w:bidi="hi-IN"/>
        </w:rPr>
        <w:t>_______________________________________________________________________________</w:t>
      </w:r>
    </w:p>
    <w:p w:rsidR="00F40C3F" w:rsidRDefault="00F40C3F" w:rsidP="00A86FEE">
      <w:pPr>
        <w:widowControl w:val="0"/>
        <w:suppressAutoHyphens/>
        <w:spacing w:before="120" w:after="120" w:line="240" w:lineRule="auto"/>
        <w:jc w:val="both"/>
        <w:rPr>
          <w:rFonts w:ascii="Arial" w:eastAsia="DejaVu Sans" w:hAnsi="Arial" w:cs="Arial"/>
          <w:b/>
          <w:bCs/>
          <w:color w:val="000000"/>
          <w:kern w:val="1"/>
          <w:sz w:val="24"/>
          <w:szCs w:val="24"/>
          <w:u w:val="single"/>
          <w:lang w:eastAsia="zh-CN" w:bidi="hi-IN"/>
        </w:rPr>
      </w:pPr>
    </w:p>
    <w:p w:rsidR="00A86FEE" w:rsidRPr="00A86FEE" w:rsidRDefault="00A86FEE" w:rsidP="00A86FEE">
      <w:pPr>
        <w:widowControl w:val="0"/>
        <w:suppressAutoHyphens/>
        <w:spacing w:before="120" w:after="120" w:line="240" w:lineRule="auto"/>
        <w:jc w:val="both"/>
        <w:rPr>
          <w:rFonts w:ascii="Arial" w:eastAsia="DejaVu Sans" w:hAnsi="Arial" w:cs="Arial"/>
          <w:b/>
          <w:bCs/>
          <w:i/>
          <w:color w:val="000000"/>
          <w:kern w:val="1"/>
          <w:sz w:val="2"/>
          <w:szCs w:val="20"/>
          <w:lang w:eastAsia="zh-CN" w:bidi="hi-IN"/>
        </w:rPr>
      </w:pPr>
      <w:r w:rsidRPr="00A86FEE">
        <w:rPr>
          <w:rFonts w:ascii="Arial" w:eastAsia="DejaVu Sans" w:hAnsi="Arial" w:cs="Arial"/>
          <w:b/>
          <w:bCs/>
          <w:color w:val="000000"/>
          <w:kern w:val="1"/>
          <w:sz w:val="24"/>
          <w:szCs w:val="24"/>
          <w:u w:val="single"/>
          <w:lang w:eastAsia="zh-CN" w:bidi="hi-IN"/>
        </w:rPr>
        <w:lastRenderedPageBreak/>
        <w:t>N° 6</w:t>
      </w:r>
      <w:r w:rsidRPr="00A86FEE">
        <w:rPr>
          <w:rFonts w:ascii="Arial" w:eastAsia="DejaVu Sans" w:hAnsi="Arial" w:cs="Arial"/>
          <w:b/>
          <w:bCs/>
          <w:color w:val="000000"/>
          <w:kern w:val="1"/>
          <w:sz w:val="24"/>
          <w:szCs w:val="24"/>
          <w:lang w:eastAsia="zh-CN" w:bidi="hi-IN"/>
        </w:rPr>
        <w:t>: Teniendo definido los productos que ofrecerá y los equipos que necesita, indique quienes le proveen actualmente o le proveerán  de los insumos)</w:t>
      </w:r>
    </w:p>
    <w:p w:rsidR="00A86FEE" w:rsidRPr="00A86FEE" w:rsidRDefault="00A86FEE" w:rsidP="00A86FEE">
      <w:pPr>
        <w:widowControl w:val="0"/>
        <w:suppressAutoHyphens/>
        <w:spacing w:before="120" w:after="120" w:line="240" w:lineRule="auto"/>
        <w:jc w:val="both"/>
        <w:rPr>
          <w:rFonts w:ascii="Arial" w:eastAsia="DejaVu Sans" w:hAnsi="Arial" w:cs="Arial"/>
          <w:b/>
          <w:bCs/>
          <w:i/>
          <w:color w:val="000000"/>
          <w:kern w:val="1"/>
          <w:sz w:val="2"/>
          <w:szCs w:val="20"/>
          <w:lang w:eastAsia="zh-CN" w:bidi="hi-IN"/>
        </w:rPr>
      </w:pPr>
    </w:p>
    <w:tbl>
      <w:tblPr>
        <w:tblW w:w="0" w:type="auto"/>
        <w:tblInd w:w="108" w:type="dxa"/>
        <w:tblLayout w:type="fixed"/>
        <w:tblLook w:val="0000" w:firstRow="0" w:lastRow="0" w:firstColumn="0" w:lastColumn="0" w:noHBand="0" w:noVBand="0"/>
      </w:tblPr>
      <w:tblGrid>
        <w:gridCol w:w="2163"/>
        <w:gridCol w:w="1750"/>
        <w:gridCol w:w="860"/>
        <w:gridCol w:w="1431"/>
        <w:gridCol w:w="1430"/>
        <w:gridCol w:w="2875"/>
      </w:tblGrid>
      <w:tr w:rsidR="00A86FEE" w:rsidRPr="00A86FEE" w:rsidTr="00D36A8C">
        <w:trPr>
          <w:trHeight w:val="602"/>
        </w:trPr>
        <w:tc>
          <w:tcPr>
            <w:tcW w:w="2163" w:type="dxa"/>
            <w:tcBorders>
              <w:top w:val="single" w:sz="4" w:space="0" w:color="000000"/>
              <w:left w:val="single" w:sz="4" w:space="0" w:color="000000"/>
              <w:bottom w:val="single" w:sz="4" w:space="0" w:color="000000"/>
            </w:tcBorders>
            <w:shd w:val="clear" w:color="auto" w:fill="auto"/>
            <w:vAlign w:val="center"/>
          </w:tcPr>
          <w:p w:rsidR="00A86FEE" w:rsidRPr="00A86FEE" w:rsidRDefault="00A86FEE" w:rsidP="00A86FEE">
            <w:pPr>
              <w:widowControl w:val="0"/>
              <w:suppressLineNumbers/>
              <w:suppressAutoHyphens/>
              <w:spacing w:after="0" w:line="240" w:lineRule="auto"/>
              <w:jc w:val="center"/>
              <w:rPr>
                <w:rFonts w:ascii="Arial" w:eastAsia="DejaVu Sans" w:hAnsi="Arial" w:cs="Arial"/>
                <w:b/>
                <w:bCs/>
                <w:color w:val="000000"/>
                <w:kern w:val="1"/>
                <w:sz w:val="16"/>
                <w:szCs w:val="20"/>
                <w:lang w:eastAsia="zh-CN" w:bidi="hi-IN"/>
              </w:rPr>
            </w:pPr>
            <w:r w:rsidRPr="00A86FEE">
              <w:rPr>
                <w:rFonts w:ascii="Arial" w:eastAsia="DejaVu Sans" w:hAnsi="Arial" w:cs="Arial"/>
                <w:b/>
                <w:bCs/>
                <w:i/>
                <w:color w:val="000000"/>
                <w:kern w:val="1"/>
                <w:sz w:val="16"/>
                <w:szCs w:val="20"/>
                <w:lang w:eastAsia="zh-CN" w:bidi="hi-IN"/>
              </w:rPr>
              <w:t>NOMBRE DEL PROVEEDOR</w:t>
            </w:r>
          </w:p>
        </w:tc>
        <w:tc>
          <w:tcPr>
            <w:tcW w:w="1750" w:type="dxa"/>
            <w:tcBorders>
              <w:top w:val="single" w:sz="4" w:space="0" w:color="000000"/>
              <w:left w:val="single" w:sz="4" w:space="0" w:color="000000"/>
              <w:bottom w:val="single" w:sz="4" w:space="0" w:color="000000"/>
            </w:tcBorders>
            <w:shd w:val="clear" w:color="auto" w:fill="auto"/>
            <w:vAlign w:val="center"/>
          </w:tcPr>
          <w:p w:rsidR="00A86FEE" w:rsidRPr="00A86FEE" w:rsidRDefault="00A86FEE" w:rsidP="00A86FEE">
            <w:pPr>
              <w:widowControl w:val="0"/>
              <w:suppressLineNumbers/>
              <w:suppressAutoHyphens/>
              <w:snapToGrid w:val="0"/>
              <w:spacing w:after="0" w:line="240" w:lineRule="auto"/>
              <w:jc w:val="center"/>
              <w:rPr>
                <w:rFonts w:ascii="Arial" w:eastAsia="DejaVu Sans" w:hAnsi="Arial" w:cs="Arial"/>
                <w:b/>
                <w:bCs/>
                <w:color w:val="000000"/>
                <w:kern w:val="1"/>
                <w:sz w:val="16"/>
                <w:szCs w:val="20"/>
                <w:lang w:eastAsia="zh-CN" w:bidi="hi-IN"/>
              </w:rPr>
            </w:pPr>
            <w:r w:rsidRPr="00A86FEE">
              <w:rPr>
                <w:rFonts w:ascii="Arial" w:eastAsia="DejaVu Sans" w:hAnsi="Arial" w:cs="Arial"/>
                <w:b/>
                <w:bCs/>
                <w:color w:val="000000"/>
                <w:kern w:val="1"/>
                <w:sz w:val="16"/>
                <w:szCs w:val="20"/>
                <w:lang w:eastAsia="zh-CN" w:bidi="hi-IN"/>
              </w:rPr>
              <w:t>INSUMOS /  MAQUINAS QUE COMPRA</w:t>
            </w:r>
          </w:p>
        </w:tc>
        <w:tc>
          <w:tcPr>
            <w:tcW w:w="860" w:type="dxa"/>
            <w:tcBorders>
              <w:top w:val="single" w:sz="4" w:space="0" w:color="000000"/>
              <w:left w:val="single" w:sz="4" w:space="0" w:color="000000"/>
              <w:bottom w:val="single" w:sz="4" w:space="0" w:color="000000"/>
            </w:tcBorders>
            <w:shd w:val="clear" w:color="auto" w:fill="auto"/>
            <w:vAlign w:val="center"/>
          </w:tcPr>
          <w:p w:rsidR="00A86FEE" w:rsidRPr="00A86FEE" w:rsidRDefault="00A86FEE" w:rsidP="00A86FEE">
            <w:pPr>
              <w:widowControl w:val="0"/>
              <w:suppressLineNumbers/>
              <w:suppressAutoHyphens/>
              <w:snapToGrid w:val="0"/>
              <w:spacing w:after="0" w:line="240" w:lineRule="auto"/>
              <w:jc w:val="center"/>
              <w:rPr>
                <w:rFonts w:ascii="Arial" w:eastAsia="DejaVu Sans" w:hAnsi="Arial" w:cs="Arial"/>
                <w:b/>
                <w:bCs/>
                <w:color w:val="000000"/>
                <w:kern w:val="1"/>
                <w:sz w:val="16"/>
                <w:szCs w:val="20"/>
                <w:lang w:eastAsia="zh-CN" w:bidi="hi-IN"/>
              </w:rPr>
            </w:pPr>
            <w:r w:rsidRPr="00A86FEE">
              <w:rPr>
                <w:rFonts w:ascii="Arial" w:eastAsia="DejaVu Sans" w:hAnsi="Arial" w:cs="Arial"/>
                <w:b/>
                <w:bCs/>
                <w:color w:val="000000"/>
                <w:kern w:val="1"/>
                <w:sz w:val="16"/>
                <w:szCs w:val="20"/>
                <w:lang w:eastAsia="zh-CN" w:bidi="hi-IN"/>
              </w:rPr>
              <w:t>ANTIG.</w:t>
            </w:r>
          </w:p>
        </w:tc>
        <w:tc>
          <w:tcPr>
            <w:tcW w:w="1431" w:type="dxa"/>
            <w:tcBorders>
              <w:top w:val="single" w:sz="4" w:space="0" w:color="000000"/>
              <w:left w:val="single" w:sz="4" w:space="0" w:color="000000"/>
              <w:bottom w:val="single" w:sz="4" w:space="0" w:color="000000"/>
            </w:tcBorders>
            <w:shd w:val="clear" w:color="auto" w:fill="auto"/>
            <w:vAlign w:val="center"/>
          </w:tcPr>
          <w:p w:rsidR="00A86FEE" w:rsidRPr="00A86FEE" w:rsidRDefault="00A86FEE" w:rsidP="00A86FEE">
            <w:pPr>
              <w:widowControl w:val="0"/>
              <w:suppressLineNumbers/>
              <w:suppressAutoHyphens/>
              <w:snapToGrid w:val="0"/>
              <w:spacing w:after="0" w:line="240" w:lineRule="auto"/>
              <w:jc w:val="center"/>
              <w:rPr>
                <w:rFonts w:ascii="Arial" w:eastAsia="DejaVu Sans" w:hAnsi="Arial" w:cs="Arial"/>
                <w:b/>
                <w:bCs/>
                <w:color w:val="000000"/>
                <w:kern w:val="1"/>
                <w:sz w:val="16"/>
                <w:szCs w:val="20"/>
                <w:lang w:eastAsia="zh-CN" w:bidi="hi-IN"/>
              </w:rPr>
            </w:pPr>
            <w:r w:rsidRPr="00A86FEE">
              <w:rPr>
                <w:rFonts w:ascii="Arial" w:eastAsia="DejaVu Sans" w:hAnsi="Arial" w:cs="Arial"/>
                <w:b/>
                <w:bCs/>
                <w:color w:val="000000"/>
                <w:kern w:val="1"/>
                <w:sz w:val="16"/>
                <w:szCs w:val="20"/>
                <w:lang w:eastAsia="zh-CN" w:bidi="hi-IN"/>
              </w:rPr>
              <w:t>FRECUENCIA DE COMPRA</w:t>
            </w:r>
          </w:p>
        </w:tc>
        <w:tc>
          <w:tcPr>
            <w:tcW w:w="1430" w:type="dxa"/>
            <w:tcBorders>
              <w:top w:val="single" w:sz="4" w:space="0" w:color="000000"/>
              <w:left w:val="single" w:sz="4" w:space="0" w:color="000000"/>
              <w:bottom w:val="single" w:sz="4" w:space="0" w:color="000000"/>
            </w:tcBorders>
            <w:shd w:val="clear" w:color="auto" w:fill="auto"/>
            <w:vAlign w:val="center"/>
          </w:tcPr>
          <w:p w:rsidR="00A86FEE" w:rsidRPr="00A86FEE" w:rsidRDefault="00A86FEE" w:rsidP="00A86FEE">
            <w:pPr>
              <w:widowControl w:val="0"/>
              <w:suppressLineNumbers/>
              <w:suppressAutoHyphens/>
              <w:snapToGrid w:val="0"/>
              <w:spacing w:after="0" w:line="240" w:lineRule="auto"/>
              <w:jc w:val="center"/>
              <w:rPr>
                <w:rFonts w:ascii="Arial" w:eastAsia="DejaVu Sans" w:hAnsi="Arial" w:cs="Arial"/>
                <w:b/>
                <w:bCs/>
                <w:color w:val="000000"/>
                <w:kern w:val="1"/>
                <w:sz w:val="16"/>
                <w:szCs w:val="20"/>
                <w:lang w:eastAsia="zh-CN" w:bidi="hi-IN"/>
              </w:rPr>
            </w:pPr>
            <w:r w:rsidRPr="00A86FEE">
              <w:rPr>
                <w:rFonts w:ascii="Arial" w:eastAsia="DejaVu Sans" w:hAnsi="Arial" w:cs="Arial"/>
                <w:b/>
                <w:bCs/>
                <w:color w:val="000000"/>
                <w:kern w:val="1"/>
                <w:sz w:val="16"/>
                <w:szCs w:val="20"/>
                <w:lang w:eastAsia="zh-CN" w:bidi="hi-IN"/>
              </w:rPr>
              <w:t>MONTO POR COMPRA</w:t>
            </w:r>
          </w:p>
        </w:tc>
        <w:tc>
          <w:tcPr>
            <w:tcW w:w="28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6FEE" w:rsidRPr="00A86FEE" w:rsidRDefault="00A86FEE" w:rsidP="00A86FEE">
            <w:pPr>
              <w:widowControl w:val="0"/>
              <w:suppressLineNumbers/>
              <w:suppressAutoHyphens/>
              <w:snapToGrid w:val="0"/>
              <w:spacing w:after="0" w:line="240" w:lineRule="auto"/>
              <w:jc w:val="center"/>
              <w:rPr>
                <w:rFonts w:ascii="Liberation Serif" w:eastAsia="DejaVu Sans" w:hAnsi="Liberation Serif" w:cs="FreeSans"/>
                <w:color w:val="00000A"/>
                <w:kern w:val="1"/>
                <w:sz w:val="24"/>
                <w:szCs w:val="24"/>
                <w:lang w:eastAsia="zh-CN" w:bidi="hi-IN"/>
              </w:rPr>
            </w:pPr>
            <w:r w:rsidRPr="00A86FEE">
              <w:rPr>
                <w:rFonts w:ascii="Arial" w:eastAsia="DejaVu Sans" w:hAnsi="Arial" w:cs="Arial"/>
                <w:b/>
                <w:bCs/>
                <w:color w:val="000000"/>
                <w:kern w:val="1"/>
                <w:sz w:val="16"/>
                <w:szCs w:val="20"/>
                <w:lang w:eastAsia="zh-CN" w:bidi="hi-IN"/>
              </w:rPr>
              <w:t>UBICACIÓN Y TELÉFONO</w:t>
            </w:r>
          </w:p>
        </w:tc>
      </w:tr>
      <w:tr w:rsidR="00A86FEE" w:rsidRPr="00A86FEE" w:rsidTr="00D36A8C">
        <w:trPr>
          <w:trHeight w:val="85"/>
        </w:trPr>
        <w:tc>
          <w:tcPr>
            <w:tcW w:w="2163"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1750"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860"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1431"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1430"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r>
      <w:tr w:rsidR="00A86FEE" w:rsidRPr="00A86FEE" w:rsidTr="00D36A8C">
        <w:trPr>
          <w:trHeight w:val="85"/>
        </w:trPr>
        <w:tc>
          <w:tcPr>
            <w:tcW w:w="2163"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1750"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860"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1431"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1430"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r>
      <w:tr w:rsidR="00A86FEE" w:rsidRPr="00A86FEE" w:rsidTr="00D36A8C">
        <w:trPr>
          <w:trHeight w:val="85"/>
        </w:trPr>
        <w:tc>
          <w:tcPr>
            <w:tcW w:w="2163"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1750"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860"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1431"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1430"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r>
      <w:tr w:rsidR="00A86FEE" w:rsidRPr="00A86FEE" w:rsidTr="00D36A8C">
        <w:trPr>
          <w:trHeight w:val="85"/>
        </w:trPr>
        <w:tc>
          <w:tcPr>
            <w:tcW w:w="2163"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1750"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860"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1431"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1430"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r>
      <w:tr w:rsidR="00A86FEE" w:rsidRPr="00A86FEE" w:rsidTr="00D36A8C">
        <w:trPr>
          <w:trHeight w:val="86"/>
        </w:trPr>
        <w:tc>
          <w:tcPr>
            <w:tcW w:w="2163"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1750"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860"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1431"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1430"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c>
          <w:tcPr>
            <w:tcW w:w="2875" w:type="dxa"/>
            <w:tcBorders>
              <w:top w:val="single" w:sz="4" w:space="0" w:color="000000"/>
              <w:left w:val="single" w:sz="4" w:space="0" w:color="000000"/>
              <w:bottom w:val="single" w:sz="4" w:space="0" w:color="000000"/>
              <w:right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after="60" w:line="240" w:lineRule="auto"/>
              <w:ind w:left="1008" w:hanging="1008"/>
              <w:outlineLvl w:val="4"/>
              <w:rPr>
                <w:rFonts w:ascii="Arial" w:eastAsia="DejaVu Sans" w:hAnsi="Arial" w:cs="Arial"/>
                <w:b/>
                <w:bCs/>
                <w:color w:val="00000A"/>
                <w:kern w:val="1"/>
                <w:sz w:val="24"/>
                <w:szCs w:val="24"/>
                <w:lang w:eastAsia="zh-CN" w:bidi="hi-IN"/>
              </w:rPr>
            </w:pPr>
          </w:p>
        </w:tc>
      </w:tr>
    </w:tbl>
    <w:p w:rsidR="00A86FEE" w:rsidRPr="00A86FEE" w:rsidRDefault="00A86FEE" w:rsidP="00A86FEE">
      <w:pPr>
        <w:widowControl w:val="0"/>
        <w:suppressAutoHyphens/>
        <w:spacing w:before="120" w:after="120" w:line="240" w:lineRule="auto"/>
        <w:jc w:val="both"/>
        <w:rPr>
          <w:rFonts w:ascii="Arial" w:eastAsia="DejaVu Sans" w:hAnsi="Arial" w:cs="Arial"/>
          <w:b/>
          <w:bCs/>
          <w:color w:val="000000"/>
          <w:kern w:val="1"/>
          <w:sz w:val="24"/>
          <w:szCs w:val="24"/>
          <w:lang w:eastAsia="zh-CN" w:bidi="hi-IN"/>
        </w:rPr>
      </w:pPr>
      <w:r w:rsidRPr="00A86FEE">
        <w:rPr>
          <w:rFonts w:ascii="Arial" w:eastAsia="DejaVu Sans" w:hAnsi="Arial" w:cs="Arial"/>
          <w:b/>
          <w:bCs/>
          <w:color w:val="000000"/>
          <w:kern w:val="1"/>
          <w:sz w:val="24"/>
          <w:szCs w:val="24"/>
          <w:u w:val="single"/>
          <w:lang w:eastAsia="zh-CN" w:bidi="hi-IN"/>
        </w:rPr>
        <w:t>N° 7:</w:t>
      </w:r>
      <w:r w:rsidRPr="00A86FEE">
        <w:rPr>
          <w:rFonts w:ascii="Arial" w:eastAsia="DejaVu Sans" w:hAnsi="Arial" w:cs="Arial"/>
          <w:b/>
          <w:bCs/>
          <w:color w:val="000000"/>
          <w:kern w:val="1"/>
          <w:sz w:val="24"/>
          <w:szCs w:val="24"/>
          <w:lang w:eastAsia="zh-CN" w:bidi="hi-IN"/>
        </w:rPr>
        <w:t xml:space="preserve"> Indique las características de sus clientes actuales  y potenciales.</w:t>
      </w:r>
      <w:r w:rsidRPr="00A86FEE">
        <w:rPr>
          <w:rFonts w:ascii="Arial" w:eastAsia="DejaVu Sans" w:hAnsi="Arial" w:cs="Arial"/>
          <w:bCs/>
          <w:color w:val="000000"/>
          <w:kern w:val="1"/>
          <w:sz w:val="24"/>
          <w:szCs w:val="24"/>
          <w:lang w:eastAsia="zh-CN" w:bidi="hi-IN"/>
        </w:rPr>
        <w:t xml:space="preserve">   </w:t>
      </w:r>
      <w:r w:rsidRPr="00A86FEE">
        <w:rPr>
          <w:rFonts w:ascii="Arial" w:eastAsia="DejaVu Sans" w:hAnsi="Arial" w:cs="Arial"/>
          <w:bCs/>
          <w:color w:val="000000"/>
          <w:kern w:val="1"/>
          <w:sz w:val="20"/>
          <w:szCs w:val="24"/>
          <w:lang w:eastAsia="zh-CN" w:bidi="hi-IN"/>
        </w:rPr>
        <w:t>(Tome referencia de elementos tales como: edad, sexo, ubicación geográfica, hábitos, sector al que pertenecen, entre otros, que considere pertinente).</w:t>
      </w:r>
    </w:p>
    <w:p w:rsidR="00D36A8C" w:rsidRPr="00F40C3F" w:rsidRDefault="00A86FEE" w:rsidP="00F40C3F">
      <w:pPr>
        <w:widowControl w:val="0"/>
        <w:suppressAutoHyphens/>
        <w:spacing w:after="120" w:line="360" w:lineRule="auto"/>
        <w:jc w:val="both"/>
        <w:rPr>
          <w:rFonts w:ascii="Arial" w:eastAsia="DejaVu Sans" w:hAnsi="Arial" w:cs="Arial"/>
          <w:bCs/>
          <w:color w:val="000000"/>
          <w:kern w:val="1"/>
          <w:sz w:val="24"/>
          <w:szCs w:val="24"/>
          <w:lang w:eastAsia="zh-CN" w:bidi="hi-IN"/>
        </w:rPr>
      </w:pPr>
      <w:r w:rsidRPr="00A86FEE">
        <w:rPr>
          <w:rFonts w:ascii="Arial" w:eastAsia="DejaVu Sans" w:hAnsi="Arial" w:cs="Arial"/>
          <w:b/>
          <w:bCs/>
          <w:color w:val="000000"/>
          <w:kern w:val="1"/>
          <w:sz w:val="24"/>
          <w:szCs w:val="24"/>
          <w:lang w:eastAsia="zh-CN" w:bidi="hi-I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36A8C" w:rsidRPr="00A86FEE">
        <w:rPr>
          <w:rFonts w:ascii="Arial" w:eastAsia="DejaVu Sans" w:hAnsi="Arial" w:cs="Arial"/>
          <w:b/>
          <w:bCs/>
          <w:color w:val="000000"/>
          <w:kern w:val="1"/>
          <w:sz w:val="24"/>
          <w:szCs w:val="24"/>
          <w:lang w:eastAsia="zh-CN" w:bidi="hi-IN"/>
        </w:rPr>
        <w:t>_______________________________________________________________________________</w:t>
      </w:r>
      <w:r w:rsidRPr="00A86FEE">
        <w:rPr>
          <w:rFonts w:ascii="Arial" w:eastAsia="DejaVu Sans" w:hAnsi="Arial" w:cs="Arial"/>
          <w:b/>
          <w:bCs/>
          <w:color w:val="000000"/>
          <w:kern w:val="1"/>
          <w:sz w:val="24"/>
          <w:szCs w:val="24"/>
          <w:u w:val="single"/>
          <w:lang w:eastAsia="zh-CN" w:bidi="hi-IN"/>
        </w:rPr>
        <w:t xml:space="preserve">N° 8: </w:t>
      </w:r>
      <w:r w:rsidRPr="00A86FEE">
        <w:rPr>
          <w:rFonts w:ascii="Arial" w:eastAsia="DejaVu Sans" w:hAnsi="Arial" w:cs="Arial"/>
          <w:b/>
          <w:bCs/>
          <w:color w:val="000000"/>
          <w:kern w:val="1"/>
          <w:sz w:val="24"/>
          <w:szCs w:val="24"/>
          <w:lang w:eastAsia="zh-CN" w:bidi="hi-IN"/>
        </w:rPr>
        <w:t>Señale quienes son los competidores de su negocio.</w:t>
      </w:r>
      <w:r w:rsidRPr="00A86FEE">
        <w:rPr>
          <w:rFonts w:ascii="Arial" w:eastAsia="DejaVu Sans" w:hAnsi="Arial" w:cs="Arial"/>
          <w:bCs/>
          <w:color w:val="000000"/>
          <w:kern w:val="1"/>
          <w:sz w:val="24"/>
          <w:szCs w:val="24"/>
          <w:lang w:eastAsia="zh-CN" w:bidi="hi-IN"/>
        </w:rPr>
        <w:t xml:space="preserve"> (</w:t>
      </w:r>
      <w:r w:rsidRPr="00A86FEE">
        <w:rPr>
          <w:rFonts w:ascii="Arial" w:eastAsia="DejaVu Sans" w:hAnsi="Arial" w:cs="Arial"/>
          <w:bCs/>
          <w:color w:val="000000"/>
          <w:kern w:val="1"/>
          <w:sz w:val="20"/>
          <w:szCs w:val="20"/>
          <w:lang w:eastAsia="zh-CN" w:bidi="hi-IN"/>
        </w:rPr>
        <w:t>Revise quienes realizan actividad similar a la que usted realiza; luego de identificarlos, señale donde están ubicados y que productos ofrecen con sus</w:t>
      </w:r>
      <w:r w:rsidR="00D36A8C">
        <w:rPr>
          <w:rFonts w:ascii="Arial" w:eastAsia="DejaVu Sans" w:hAnsi="Arial" w:cs="Arial"/>
          <w:bCs/>
          <w:color w:val="000000"/>
          <w:kern w:val="1"/>
          <w:sz w:val="20"/>
          <w:szCs w:val="20"/>
          <w:lang w:eastAsia="zh-CN" w:bidi="hi-IN"/>
        </w:rPr>
        <w:t xml:space="preserve"> respectivos precios de venta).</w:t>
      </w:r>
    </w:p>
    <w:p w:rsidR="00A86FEE" w:rsidRPr="00A86FEE" w:rsidRDefault="00A86FEE" w:rsidP="00A86FEE">
      <w:pPr>
        <w:widowControl w:val="0"/>
        <w:suppressAutoHyphens/>
        <w:spacing w:before="120" w:after="120" w:line="360" w:lineRule="auto"/>
        <w:jc w:val="both"/>
        <w:rPr>
          <w:rFonts w:ascii="Arial" w:eastAsia="DejaVu Sans" w:hAnsi="Arial" w:cs="Arial"/>
          <w:b/>
          <w:bCs/>
          <w:i/>
          <w:color w:val="000000"/>
          <w:kern w:val="1"/>
          <w:sz w:val="16"/>
          <w:szCs w:val="20"/>
          <w:lang w:eastAsia="zh-CN" w:bidi="hi-IN"/>
        </w:rPr>
      </w:pPr>
      <w:r w:rsidRPr="00A86FEE">
        <w:rPr>
          <w:rFonts w:ascii="Arial" w:eastAsia="DejaVu Sans" w:hAnsi="Arial" w:cs="Arial"/>
          <w:bCs/>
          <w:color w:val="000000"/>
          <w:kern w:val="1"/>
          <w:sz w:val="20"/>
          <w:szCs w:val="20"/>
          <w:lang w:eastAsia="zh-CN" w:bidi="hi-IN"/>
        </w:rPr>
        <w:t xml:space="preserve">Puedes presentarlo en el siguiente cuadro: </w:t>
      </w:r>
    </w:p>
    <w:tbl>
      <w:tblPr>
        <w:tblW w:w="0" w:type="auto"/>
        <w:tblInd w:w="108" w:type="dxa"/>
        <w:tblLayout w:type="fixed"/>
        <w:tblLook w:val="0000" w:firstRow="0" w:lastRow="0" w:firstColumn="0" w:lastColumn="0" w:noHBand="0" w:noVBand="0"/>
      </w:tblPr>
      <w:tblGrid>
        <w:gridCol w:w="2891"/>
        <w:gridCol w:w="2387"/>
        <w:gridCol w:w="1873"/>
        <w:gridCol w:w="1797"/>
        <w:gridCol w:w="1488"/>
      </w:tblGrid>
      <w:tr w:rsidR="00A86FEE" w:rsidRPr="00A86FEE" w:rsidTr="00D36A8C">
        <w:trPr>
          <w:trHeight w:val="400"/>
        </w:trPr>
        <w:tc>
          <w:tcPr>
            <w:tcW w:w="2891"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widowControl w:val="0"/>
              <w:suppressLineNumbers/>
              <w:suppressAutoHyphens/>
              <w:spacing w:after="0" w:line="240" w:lineRule="auto"/>
              <w:jc w:val="center"/>
              <w:rPr>
                <w:rFonts w:ascii="Arial" w:eastAsia="DejaVu Sans" w:hAnsi="Arial" w:cs="Arial"/>
                <w:b/>
                <w:bCs/>
                <w:color w:val="000000"/>
                <w:kern w:val="1"/>
                <w:sz w:val="16"/>
                <w:szCs w:val="20"/>
                <w:lang w:eastAsia="zh-CN" w:bidi="hi-IN"/>
              </w:rPr>
            </w:pPr>
            <w:r w:rsidRPr="00A86FEE">
              <w:rPr>
                <w:rFonts w:ascii="Arial" w:eastAsia="DejaVu Sans" w:hAnsi="Arial" w:cs="Arial"/>
                <w:b/>
                <w:bCs/>
                <w:i/>
                <w:color w:val="000000"/>
                <w:kern w:val="1"/>
                <w:sz w:val="16"/>
                <w:szCs w:val="20"/>
                <w:lang w:eastAsia="zh-CN" w:bidi="hi-IN"/>
              </w:rPr>
              <w:t>COMPETIDOR</w:t>
            </w:r>
          </w:p>
        </w:tc>
        <w:tc>
          <w:tcPr>
            <w:tcW w:w="2387"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widowControl w:val="0"/>
              <w:suppressLineNumbers/>
              <w:suppressAutoHyphens/>
              <w:snapToGrid w:val="0"/>
              <w:spacing w:after="0" w:line="240" w:lineRule="auto"/>
              <w:jc w:val="center"/>
              <w:rPr>
                <w:rFonts w:ascii="Arial" w:eastAsia="DejaVu Sans" w:hAnsi="Arial" w:cs="Arial"/>
                <w:b/>
                <w:bCs/>
                <w:color w:val="000000"/>
                <w:kern w:val="1"/>
                <w:sz w:val="16"/>
                <w:szCs w:val="20"/>
                <w:lang w:eastAsia="zh-CN" w:bidi="hi-IN"/>
              </w:rPr>
            </w:pPr>
            <w:r w:rsidRPr="00A86FEE">
              <w:rPr>
                <w:rFonts w:ascii="Arial" w:eastAsia="DejaVu Sans" w:hAnsi="Arial" w:cs="Arial"/>
                <w:b/>
                <w:bCs/>
                <w:color w:val="000000"/>
                <w:kern w:val="1"/>
                <w:sz w:val="16"/>
                <w:szCs w:val="20"/>
                <w:lang w:eastAsia="zh-CN" w:bidi="hi-IN"/>
              </w:rPr>
              <w:t>PRODUCTOS QUE VENDE</w:t>
            </w:r>
          </w:p>
        </w:tc>
        <w:tc>
          <w:tcPr>
            <w:tcW w:w="1873"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widowControl w:val="0"/>
              <w:suppressLineNumbers/>
              <w:suppressAutoHyphens/>
              <w:snapToGrid w:val="0"/>
              <w:spacing w:after="0" w:line="240" w:lineRule="auto"/>
              <w:jc w:val="center"/>
              <w:rPr>
                <w:rFonts w:ascii="Arial" w:eastAsia="DejaVu Sans" w:hAnsi="Arial" w:cs="Arial"/>
                <w:b/>
                <w:bCs/>
                <w:color w:val="000000"/>
                <w:kern w:val="1"/>
                <w:sz w:val="16"/>
                <w:szCs w:val="20"/>
                <w:lang w:eastAsia="zh-CN" w:bidi="hi-IN"/>
              </w:rPr>
            </w:pPr>
            <w:r w:rsidRPr="00A86FEE">
              <w:rPr>
                <w:rFonts w:ascii="Arial" w:eastAsia="DejaVu Sans" w:hAnsi="Arial" w:cs="Arial"/>
                <w:b/>
                <w:bCs/>
                <w:color w:val="000000"/>
                <w:kern w:val="1"/>
                <w:sz w:val="16"/>
                <w:szCs w:val="20"/>
                <w:lang w:eastAsia="zh-CN" w:bidi="hi-IN"/>
              </w:rPr>
              <w:t>PRECIO</w:t>
            </w:r>
          </w:p>
        </w:tc>
        <w:tc>
          <w:tcPr>
            <w:tcW w:w="1797"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widowControl w:val="0"/>
              <w:suppressLineNumbers/>
              <w:suppressAutoHyphens/>
              <w:snapToGrid w:val="0"/>
              <w:spacing w:after="0" w:line="240" w:lineRule="auto"/>
              <w:jc w:val="center"/>
              <w:rPr>
                <w:rFonts w:ascii="Arial" w:eastAsia="DejaVu Sans" w:hAnsi="Arial" w:cs="Arial"/>
                <w:b/>
                <w:bCs/>
                <w:color w:val="000000"/>
                <w:kern w:val="1"/>
                <w:sz w:val="16"/>
                <w:szCs w:val="20"/>
                <w:lang w:eastAsia="zh-CN" w:bidi="hi-IN"/>
              </w:rPr>
            </w:pPr>
            <w:r w:rsidRPr="00A86FEE">
              <w:rPr>
                <w:rFonts w:ascii="Arial" w:eastAsia="DejaVu Sans" w:hAnsi="Arial" w:cs="Arial"/>
                <w:b/>
                <w:bCs/>
                <w:color w:val="000000"/>
                <w:kern w:val="1"/>
                <w:sz w:val="16"/>
                <w:szCs w:val="20"/>
                <w:lang w:eastAsia="zh-CN" w:bidi="hi-IN"/>
              </w:rPr>
              <w:t>UBICACIÓN</w:t>
            </w:r>
          </w:p>
        </w:tc>
        <w:tc>
          <w:tcPr>
            <w:tcW w:w="1488" w:type="dxa"/>
            <w:tcBorders>
              <w:top w:val="single" w:sz="4" w:space="0" w:color="000000"/>
              <w:left w:val="single" w:sz="4" w:space="0" w:color="000000"/>
              <w:bottom w:val="single" w:sz="4" w:space="0" w:color="000000"/>
              <w:right w:val="single" w:sz="4" w:space="0" w:color="000000"/>
            </w:tcBorders>
            <w:shd w:val="clear" w:color="auto" w:fill="auto"/>
          </w:tcPr>
          <w:p w:rsidR="00A86FEE" w:rsidRPr="00A86FEE" w:rsidRDefault="00A86FEE" w:rsidP="00A86FEE">
            <w:pPr>
              <w:widowControl w:val="0"/>
              <w:suppressLineNumbers/>
              <w:suppressAutoHyphens/>
              <w:snapToGrid w:val="0"/>
              <w:spacing w:after="0" w:line="240" w:lineRule="auto"/>
              <w:jc w:val="center"/>
              <w:rPr>
                <w:rFonts w:ascii="Liberation Serif" w:eastAsia="DejaVu Sans" w:hAnsi="Liberation Serif" w:cs="FreeSans"/>
                <w:color w:val="00000A"/>
                <w:kern w:val="1"/>
                <w:sz w:val="24"/>
                <w:szCs w:val="24"/>
                <w:lang w:eastAsia="zh-CN" w:bidi="hi-IN"/>
              </w:rPr>
            </w:pPr>
            <w:r w:rsidRPr="00A86FEE">
              <w:rPr>
                <w:rFonts w:ascii="Arial" w:eastAsia="DejaVu Sans" w:hAnsi="Arial" w:cs="Arial"/>
                <w:b/>
                <w:bCs/>
                <w:color w:val="000000"/>
                <w:kern w:val="1"/>
                <w:sz w:val="16"/>
                <w:szCs w:val="20"/>
                <w:lang w:eastAsia="zh-CN" w:bidi="hi-IN"/>
              </w:rPr>
              <w:t>TELÉFONO</w:t>
            </w:r>
          </w:p>
        </w:tc>
      </w:tr>
      <w:tr w:rsidR="00A86FEE" w:rsidRPr="00A86FEE" w:rsidTr="00D36A8C">
        <w:trPr>
          <w:trHeight w:val="84"/>
        </w:trPr>
        <w:tc>
          <w:tcPr>
            <w:tcW w:w="2891"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before="120" w:after="60" w:line="240" w:lineRule="auto"/>
              <w:ind w:left="1008" w:hanging="1008"/>
              <w:outlineLvl w:val="4"/>
              <w:rPr>
                <w:rFonts w:ascii="Arial" w:eastAsia="DejaVu Sans" w:hAnsi="Arial" w:cs="Arial"/>
                <w:b/>
                <w:bCs/>
                <w:color w:val="00000A"/>
                <w:kern w:val="1"/>
                <w:sz w:val="24"/>
                <w:szCs w:val="24"/>
                <w:lang w:eastAsia="zh-CN" w:bidi="hi-IN"/>
              </w:rPr>
            </w:pPr>
          </w:p>
        </w:tc>
        <w:tc>
          <w:tcPr>
            <w:tcW w:w="2387"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before="120" w:after="60" w:line="240" w:lineRule="auto"/>
              <w:ind w:left="1008" w:hanging="1008"/>
              <w:outlineLvl w:val="4"/>
              <w:rPr>
                <w:rFonts w:ascii="Arial" w:eastAsia="DejaVu Sans" w:hAnsi="Arial" w:cs="Arial"/>
                <w:b/>
                <w:bCs/>
                <w:color w:val="00000A"/>
                <w:kern w:val="1"/>
                <w:sz w:val="24"/>
                <w:szCs w:val="24"/>
                <w:lang w:eastAsia="zh-CN" w:bidi="hi-IN"/>
              </w:rPr>
            </w:pPr>
          </w:p>
        </w:tc>
        <w:tc>
          <w:tcPr>
            <w:tcW w:w="1873"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before="120" w:after="60" w:line="240" w:lineRule="auto"/>
              <w:ind w:left="1008" w:hanging="1008"/>
              <w:outlineLvl w:val="4"/>
              <w:rPr>
                <w:rFonts w:ascii="Arial" w:eastAsia="DejaVu Sans" w:hAnsi="Arial" w:cs="Arial"/>
                <w:b/>
                <w:bCs/>
                <w:color w:val="00000A"/>
                <w:kern w:val="1"/>
                <w:sz w:val="24"/>
                <w:szCs w:val="24"/>
                <w:lang w:eastAsia="zh-CN" w:bidi="hi-IN"/>
              </w:rPr>
            </w:pPr>
          </w:p>
        </w:tc>
        <w:tc>
          <w:tcPr>
            <w:tcW w:w="1797"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before="120" w:after="60" w:line="240" w:lineRule="auto"/>
              <w:ind w:left="1008" w:hanging="1008"/>
              <w:outlineLvl w:val="4"/>
              <w:rPr>
                <w:rFonts w:ascii="Arial" w:eastAsia="DejaVu Sans" w:hAnsi="Arial" w:cs="Arial"/>
                <w:b/>
                <w:bCs/>
                <w:color w:val="00000A"/>
                <w:kern w:val="1"/>
                <w:sz w:val="24"/>
                <w:szCs w:val="24"/>
                <w:lang w:eastAsia="zh-CN" w:bidi="hi-IN"/>
              </w:rPr>
            </w:pPr>
          </w:p>
        </w:tc>
        <w:tc>
          <w:tcPr>
            <w:tcW w:w="1488" w:type="dxa"/>
            <w:tcBorders>
              <w:top w:val="single" w:sz="4" w:space="0" w:color="000000"/>
              <w:left w:val="single" w:sz="4" w:space="0" w:color="000000"/>
              <w:bottom w:val="single" w:sz="4" w:space="0" w:color="000000"/>
              <w:right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before="120" w:after="60" w:line="240" w:lineRule="auto"/>
              <w:ind w:left="1008" w:hanging="1008"/>
              <w:outlineLvl w:val="4"/>
              <w:rPr>
                <w:rFonts w:ascii="Arial" w:eastAsia="DejaVu Sans" w:hAnsi="Arial" w:cs="Arial"/>
                <w:b/>
                <w:bCs/>
                <w:color w:val="00000A"/>
                <w:kern w:val="1"/>
                <w:sz w:val="24"/>
                <w:szCs w:val="24"/>
                <w:lang w:eastAsia="zh-CN" w:bidi="hi-IN"/>
              </w:rPr>
            </w:pPr>
          </w:p>
        </w:tc>
      </w:tr>
      <w:tr w:rsidR="00A86FEE" w:rsidRPr="00A86FEE" w:rsidTr="00D36A8C">
        <w:trPr>
          <w:trHeight w:val="84"/>
        </w:trPr>
        <w:tc>
          <w:tcPr>
            <w:tcW w:w="2891"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before="120" w:after="60" w:line="240" w:lineRule="auto"/>
              <w:ind w:left="1008" w:hanging="1008"/>
              <w:outlineLvl w:val="4"/>
              <w:rPr>
                <w:rFonts w:ascii="Arial" w:eastAsia="DejaVu Sans" w:hAnsi="Arial" w:cs="Arial"/>
                <w:b/>
                <w:bCs/>
                <w:color w:val="00000A"/>
                <w:kern w:val="1"/>
                <w:sz w:val="24"/>
                <w:szCs w:val="24"/>
                <w:lang w:eastAsia="zh-CN" w:bidi="hi-IN"/>
              </w:rPr>
            </w:pPr>
          </w:p>
        </w:tc>
        <w:tc>
          <w:tcPr>
            <w:tcW w:w="2387"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before="120" w:after="60" w:line="240" w:lineRule="auto"/>
              <w:ind w:left="1008" w:hanging="1008"/>
              <w:outlineLvl w:val="4"/>
              <w:rPr>
                <w:rFonts w:ascii="Arial" w:eastAsia="DejaVu Sans" w:hAnsi="Arial" w:cs="Arial"/>
                <w:b/>
                <w:bCs/>
                <w:color w:val="00000A"/>
                <w:kern w:val="1"/>
                <w:sz w:val="24"/>
                <w:szCs w:val="24"/>
                <w:lang w:eastAsia="zh-CN" w:bidi="hi-IN"/>
              </w:rPr>
            </w:pPr>
          </w:p>
        </w:tc>
        <w:tc>
          <w:tcPr>
            <w:tcW w:w="1873"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before="120" w:after="60" w:line="240" w:lineRule="auto"/>
              <w:ind w:left="1008" w:hanging="1008"/>
              <w:outlineLvl w:val="4"/>
              <w:rPr>
                <w:rFonts w:ascii="Arial" w:eastAsia="DejaVu Sans" w:hAnsi="Arial" w:cs="Arial"/>
                <w:b/>
                <w:bCs/>
                <w:color w:val="00000A"/>
                <w:kern w:val="1"/>
                <w:sz w:val="24"/>
                <w:szCs w:val="24"/>
                <w:lang w:eastAsia="zh-CN" w:bidi="hi-IN"/>
              </w:rPr>
            </w:pPr>
          </w:p>
        </w:tc>
        <w:tc>
          <w:tcPr>
            <w:tcW w:w="1797"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before="120" w:after="60" w:line="240" w:lineRule="auto"/>
              <w:ind w:left="1008" w:hanging="1008"/>
              <w:outlineLvl w:val="4"/>
              <w:rPr>
                <w:rFonts w:ascii="Arial" w:eastAsia="DejaVu Sans" w:hAnsi="Arial" w:cs="Arial"/>
                <w:b/>
                <w:bCs/>
                <w:color w:val="00000A"/>
                <w:kern w:val="1"/>
                <w:sz w:val="24"/>
                <w:szCs w:val="24"/>
                <w:lang w:eastAsia="zh-CN" w:bidi="hi-IN"/>
              </w:rPr>
            </w:pPr>
          </w:p>
        </w:tc>
        <w:tc>
          <w:tcPr>
            <w:tcW w:w="1488" w:type="dxa"/>
            <w:tcBorders>
              <w:top w:val="single" w:sz="4" w:space="0" w:color="000000"/>
              <w:left w:val="single" w:sz="4" w:space="0" w:color="000000"/>
              <w:bottom w:val="single" w:sz="4" w:space="0" w:color="000000"/>
              <w:right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before="120" w:after="60" w:line="240" w:lineRule="auto"/>
              <w:ind w:left="1008" w:hanging="1008"/>
              <w:outlineLvl w:val="4"/>
              <w:rPr>
                <w:rFonts w:ascii="Arial" w:eastAsia="DejaVu Sans" w:hAnsi="Arial" w:cs="Arial"/>
                <w:b/>
                <w:bCs/>
                <w:color w:val="00000A"/>
                <w:kern w:val="1"/>
                <w:sz w:val="24"/>
                <w:szCs w:val="24"/>
                <w:lang w:eastAsia="zh-CN" w:bidi="hi-IN"/>
              </w:rPr>
            </w:pPr>
          </w:p>
        </w:tc>
      </w:tr>
      <w:tr w:rsidR="00A86FEE" w:rsidRPr="00A86FEE" w:rsidTr="00D36A8C">
        <w:trPr>
          <w:trHeight w:val="84"/>
        </w:trPr>
        <w:tc>
          <w:tcPr>
            <w:tcW w:w="2891"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before="120" w:after="60" w:line="240" w:lineRule="auto"/>
              <w:ind w:left="1008" w:hanging="1008"/>
              <w:outlineLvl w:val="4"/>
              <w:rPr>
                <w:rFonts w:ascii="Arial" w:eastAsia="DejaVu Sans" w:hAnsi="Arial" w:cs="Arial"/>
                <w:b/>
                <w:bCs/>
                <w:color w:val="00000A"/>
                <w:kern w:val="1"/>
                <w:sz w:val="24"/>
                <w:szCs w:val="24"/>
                <w:lang w:eastAsia="zh-CN" w:bidi="hi-IN"/>
              </w:rPr>
            </w:pPr>
          </w:p>
        </w:tc>
        <w:tc>
          <w:tcPr>
            <w:tcW w:w="2387"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before="120" w:after="60" w:line="240" w:lineRule="auto"/>
              <w:ind w:left="1008" w:hanging="1008"/>
              <w:outlineLvl w:val="4"/>
              <w:rPr>
                <w:rFonts w:ascii="Arial" w:eastAsia="DejaVu Sans" w:hAnsi="Arial" w:cs="Arial"/>
                <w:b/>
                <w:bCs/>
                <w:color w:val="00000A"/>
                <w:kern w:val="1"/>
                <w:sz w:val="24"/>
                <w:szCs w:val="24"/>
                <w:lang w:eastAsia="zh-CN" w:bidi="hi-IN"/>
              </w:rPr>
            </w:pPr>
          </w:p>
        </w:tc>
        <w:tc>
          <w:tcPr>
            <w:tcW w:w="1873"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before="120" w:after="60" w:line="240" w:lineRule="auto"/>
              <w:ind w:left="1008" w:hanging="1008"/>
              <w:outlineLvl w:val="4"/>
              <w:rPr>
                <w:rFonts w:ascii="Arial" w:eastAsia="DejaVu Sans" w:hAnsi="Arial" w:cs="Arial"/>
                <w:b/>
                <w:bCs/>
                <w:color w:val="00000A"/>
                <w:kern w:val="1"/>
                <w:sz w:val="24"/>
                <w:szCs w:val="24"/>
                <w:lang w:eastAsia="zh-CN" w:bidi="hi-IN"/>
              </w:rPr>
            </w:pPr>
          </w:p>
        </w:tc>
        <w:tc>
          <w:tcPr>
            <w:tcW w:w="1797" w:type="dxa"/>
            <w:tcBorders>
              <w:top w:val="single" w:sz="4" w:space="0" w:color="000000"/>
              <w:left w:val="single" w:sz="4" w:space="0" w:color="000000"/>
              <w:bottom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before="120" w:after="60" w:line="240" w:lineRule="auto"/>
              <w:ind w:left="1008" w:hanging="1008"/>
              <w:outlineLvl w:val="4"/>
              <w:rPr>
                <w:rFonts w:ascii="Arial" w:eastAsia="DejaVu Sans" w:hAnsi="Arial" w:cs="Arial"/>
                <w:b/>
                <w:bCs/>
                <w:color w:val="00000A"/>
                <w:kern w:val="1"/>
                <w:sz w:val="24"/>
                <w:szCs w:val="24"/>
                <w:lang w:eastAsia="zh-CN" w:bidi="hi-IN"/>
              </w:rPr>
            </w:pPr>
          </w:p>
        </w:tc>
        <w:tc>
          <w:tcPr>
            <w:tcW w:w="1488" w:type="dxa"/>
            <w:tcBorders>
              <w:top w:val="single" w:sz="4" w:space="0" w:color="000000"/>
              <w:left w:val="single" w:sz="4" w:space="0" w:color="000000"/>
              <w:bottom w:val="single" w:sz="4" w:space="0" w:color="000000"/>
              <w:right w:val="single" w:sz="4" w:space="0" w:color="000000"/>
            </w:tcBorders>
            <w:shd w:val="clear" w:color="auto" w:fill="auto"/>
          </w:tcPr>
          <w:p w:rsidR="00A86FEE" w:rsidRPr="00A86FEE" w:rsidRDefault="00A86FEE" w:rsidP="00A86FEE">
            <w:pPr>
              <w:keepNext/>
              <w:widowControl w:val="0"/>
              <w:numPr>
                <w:ilvl w:val="4"/>
                <w:numId w:val="0"/>
              </w:numPr>
              <w:tabs>
                <w:tab w:val="num" w:pos="0"/>
              </w:tabs>
              <w:suppressAutoHyphens/>
              <w:snapToGrid w:val="0"/>
              <w:spacing w:before="120" w:after="60" w:line="240" w:lineRule="auto"/>
              <w:ind w:left="1008" w:hanging="1008"/>
              <w:outlineLvl w:val="4"/>
              <w:rPr>
                <w:rFonts w:ascii="Arial" w:eastAsia="DejaVu Sans" w:hAnsi="Arial" w:cs="Arial"/>
                <w:b/>
                <w:bCs/>
                <w:color w:val="00000A"/>
                <w:kern w:val="1"/>
                <w:sz w:val="24"/>
                <w:szCs w:val="24"/>
                <w:lang w:eastAsia="zh-CN" w:bidi="hi-IN"/>
              </w:rPr>
            </w:pPr>
          </w:p>
        </w:tc>
      </w:tr>
    </w:tbl>
    <w:p w:rsidR="00A86FEE" w:rsidRPr="00A86FEE" w:rsidRDefault="00A86FEE" w:rsidP="00A86FEE">
      <w:pPr>
        <w:widowControl w:val="0"/>
        <w:suppressAutoHyphens/>
        <w:spacing w:before="120" w:after="120" w:line="240" w:lineRule="auto"/>
        <w:jc w:val="both"/>
        <w:rPr>
          <w:rFonts w:ascii="Arial" w:eastAsia="DejaVu Sans" w:hAnsi="Arial" w:cs="Arial"/>
          <w:b/>
          <w:bCs/>
          <w:color w:val="000000"/>
          <w:kern w:val="1"/>
          <w:sz w:val="24"/>
          <w:szCs w:val="24"/>
          <w:lang w:eastAsia="zh-CN" w:bidi="hi-IN"/>
        </w:rPr>
      </w:pPr>
      <w:r w:rsidRPr="00A86FEE">
        <w:rPr>
          <w:rFonts w:ascii="Arial" w:eastAsia="DejaVu Sans" w:hAnsi="Arial" w:cs="Arial"/>
          <w:b/>
          <w:bCs/>
          <w:color w:val="000000"/>
          <w:kern w:val="1"/>
          <w:sz w:val="24"/>
          <w:szCs w:val="24"/>
          <w:u w:val="single"/>
          <w:lang w:eastAsia="zh-CN" w:bidi="hi-IN"/>
        </w:rPr>
        <w:t xml:space="preserve">N° 9: </w:t>
      </w:r>
      <w:r w:rsidRPr="00A86FEE">
        <w:rPr>
          <w:rFonts w:ascii="Arial" w:eastAsia="DejaVu Sans" w:hAnsi="Arial" w:cs="Arial"/>
          <w:b/>
          <w:bCs/>
          <w:color w:val="000000"/>
          <w:kern w:val="1"/>
          <w:sz w:val="24"/>
          <w:szCs w:val="24"/>
          <w:lang w:eastAsia="zh-CN" w:bidi="hi-IN"/>
        </w:rPr>
        <w:t>Detalle los canales de comercialización que utilizará.</w:t>
      </w:r>
      <w:r w:rsidRPr="00A86FEE">
        <w:rPr>
          <w:rFonts w:ascii="Arial" w:eastAsia="DejaVu Sans" w:hAnsi="Arial" w:cs="Arial"/>
          <w:bCs/>
          <w:color w:val="000000"/>
          <w:kern w:val="1"/>
          <w:sz w:val="24"/>
          <w:szCs w:val="24"/>
          <w:lang w:eastAsia="zh-CN" w:bidi="hi-IN"/>
        </w:rPr>
        <w:t xml:space="preserve"> </w:t>
      </w:r>
      <w:r w:rsidRPr="00A86FEE">
        <w:rPr>
          <w:rFonts w:ascii="Arial" w:eastAsia="DejaVu Sans" w:hAnsi="Arial" w:cs="Arial"/>
          <w:bCs/>
          <w:color w:val="000000"/>
          <w:kern w:val="1"/>
          <w:sz w:val="20"/>
          <w:szCs w:val="20"/>
          <w:lang w:eastAsia="zh-CN" w:bidi="hi-IN"/>
        </w:rPr>
        <w:t xml:space="preserve"> </w:t>
      </w:r>
    </w:p>
    <w:p w:rsidR="00A86FEE" w:rsidRDefault="00A86FEE" w:rsidP="00A86FEE">
      <w:pPr>
        <w:widowControl w:val="0"/>
        <w:suppressAutoHyphens/>
        <w:spacing w:before="120" w:after="120" w:line="360" w:lineRule="auto"/>
        <w:jc w:val="both"/>
        <w:rPr>
          <w:rFonts w:ascii="Arial" w:eastAsia="DejaVu Sans" w:hAnsi="Arial" w:cs="Arial"/>
          <w:b/>
          <w:bCs/>
          <w:color w:val="000000"/>
          <w:kern w:val="1"/>
          <w:sz w:val="24"/>
          <w:szCs w:val="24"/>
          <w:lang w:eastAsia="zh-CN" w:bidi="hi-IN"/>
        </w:rPr>
      </w:pPr>
      <w:r w:rsidRPr="00A86FEE">
        <w:rPr>
          <w:rFonts w:ascii="Arial" w:eastAsia="DejaVu Sans" w:hAnsi="Arial" w:cs="Arial"/>
          <w:b/>
          <w:bCs/>
          <w:color w:val="000000"/>
          <w:kern w:val="1"/>
          <w:sz w:val="24"/>
          <w:szCs w:val="24"/>
          <w:lang w:eastAsia="zh-CN" w:bidi="hi-IN"/>
        </w:rPr>
        <w:t>______________________________________________________________________________________________________________________________________________________________</w:t>
      </w:r>
      <w:r w:rsidR="00D36A8C" w:rsidRPr="00A86FEE">
        <w:rPr>
          <w:rFonts w:ascii="Arial" w:eastAsia="DejaVu Sans" w:hAnsi="Arial" w:cs="Arial"/>
          <w:b/>
          <w:bCs/>
          <w:color w:val="000000"/>
          <w:kern w:val="1"/>
          <w:sz w:val="24"/>
          <w:szCs w:val="24"/>
          <w:lang w:eastAsia="zh-CN" w:bidi="hi-IN"/>
        </w:rPr>
        <w:t>_______________________________________________________________________________</w:t>
      </w:r>
    </w:p>
    <w:p w:rsidR="00D36A8C" w:rsidRDefault="00D36A8C" w:rsidP="00D36A8C">
      <w:pPr>
        <w:widowControl w:val="0"/>
        <w:suppressAutoHyphens/>
        <w:spacing w:before="120" w:after="120" w:line="360" w:lineRule="auto"/>
        <w:jc w:val="both"/>
        <w:rPr>
          <w:rFonts w:ascii="Arial" w:eastAsia="DejaVu Sans" w:hAnsi="Arial" w:cs="Arial"/>
          <w:b/>
          <w:bCs/>
          <w:color w:val="000000"/>
          <w:kern w:val="1"/>
          <w:sz w:val="24"/>
          <w:szCs w:val="24"/>
          <w:lang w:eastAsia="zh-CN" w:bidi="hi-IN"/>
        </w:rPr>
      </w:pPr>
      <w:r w:rsidRPr="00A86FEE">
        <w:rPr>
          <w:rFonts w:ascii="Arial" w:eastAsia="DejaVu Sans" w:hAnsi="Arial" w:cs="Arial"/>
          <w:b/>
          <w:bCs/>
          <w:color w:val="000000"/>
          <w:kern w:val="1"/>
          <w:sz w:val="24"/>
          <w:szCs w:val="24"/>
          <w:lang w:eastAsia="zh-CN" w:bidi="hi-IN"/>
        </w:rPr>
        <w:t>_______________________________________________________________________________</w:t>
      </w:r>
    </w:p>
    <w:p w:rsidR="00F40C3F" w:rsidRPr="00D36A8C" w:rsidRDefault="00F40C3F" w:rsidP="00D36A8C">
      <w:pPr>
        <w:widowControl w:val="0"/>
        <w:suppressAutoHyphens/>
        <w:spacing w:before="120" w:after="120" w:line="360" w:lineRule="auto"/>
        <w:jc w:val="both"/>
        <w:rPr>
          <w:rFonts w:ascii="Arial" w:eastAsia="DejaVu Sans" w:hAnsi="Arial" w:cs="Arial"/>
          <w:b/>
          <w:bCs/>
          <w:color w:val="000000"/>
          <w:kern w:val="1"/>
          <w:sz w:val="24"/>
          <w:szCs w:val="24"/>
          <w:lang w:eastAsia="zh-CN" w:bidi="hi-IN"/>
        </w:rPr>
      </w:pPr>
      <w:r w:rsidRPr="00A86FEE">
        <w:rPr>
          <w:rFonts w:ascii="Arial" w:eastAsia="DejaVu Sans" w:hAnsi="Arial" w:cs="Arial"/>
          <w:b/>
          <w:bCs/>
          <w:color w:val="000000"/>
          <w:kern w:val="1"/>
          <w:sz w:val="24"/>
          <w:szCs w:val="24"/>
          <w:lang w:eastAsia="zh-CN" w:bidi="hi-IN"/>
        </w:rPr>
        <w:t>_____________________________________________________________________________</w:t>
      </w:r>
    </w:p>
    <w:p w:rsidR="00A86FEE" w:rsidRPr="00A86FEE" w:rsidRDefault="00A86FEE" w:rsidP="00A86FEE">
      <w:pPr>
        <w:widowControl w:val="0"/>
        <w:suppressAutoHyphens/>
        <w:spacing w:before="120" w:after="120" w:line="240" w:lineRule="auto"/>
        <w:jc w:val="both"/>
        <w:rPr>
          <w:rFonts w:ascii="Arial" w:eastAsia="DejaVu Sans" w:hAnsi="Arial" w:cs="Arial"/>
          <w:bCs/>
          <w:color w:val="000000"/>
          <w:kern w:val="1"/>
          <w:sz w:val="20"/>
          <w:szCs w:val="20"/>
          <w:lang w:eastAsia="zh-CN" w:bidi="hi-IN"/>
        </w:rPr>
      </w:pPr>
      <w:r w:rsidRPr="00A86FEE">
        <w:rPr>
          <w:rFonts w:ascii="Arial" w:eastAsia="DejaVu Sans" w:hAnsi="Arial" w:cs="Arial"/>
          <w:b/>
          <w:bCs/>
          <w:color w:val="000000"/>
          <w:kern w:val="1"/>
          <w:sz w:val="24"/>
          <w:szCs w:val="24"/>
          <w:u w:val="single"/>
          <w:lang w:eastAsia="zh-CN" w:bidi="hi-IN"/>
        </w:rPr>
        <w:lastRenderedPageBreak/>
        <w:t xml:space="preserve">N° 10: </w:t>
      </w:r>
      <w:r w:rsidR="002F5DA8">
        <w:rPr>
          <w:rFonts w:ascii="Arial" w:eastAsia="DejaVu Sans" w:hAnsi="Arial" w:cs="Arial"/>
          <w:b/>
          <w:bCs/>
          <w:color w:val="000000"/>
          <w:kern w:val="1"/>
          <w:sz w:val="24"/>
          <w:szCs w:val="24"/>
          <w:lang w:eastAsia="zh-CN" w:bidi="hi-IN"/>
        </w:rPr>
        <w:t>Describa</w:t>
      </w:r>
      <w:r w:rsidR="002F5DA8" w:rsidRPr="00A86FEE">
        <w:rPr>
          <w:rFonts w:ascii="Arial" w:eastAsia="DejaVu Sans" w:hAnsi="Arial" w:cs="Arial"/>
          <w:b/>
          <w:bCs/>
          <w:color w:val="000000"/>
          <w:kern w:val="1"/>
          <w:sz w:val="24"/>
          <w:szCs w:val="24"/>
          <w:lang w:eastAsia="zh-CN" w:bidi="hi-IN"/>
        </w:rPr>
        <w:t xml:space="preserve"> </w:t>
      </w:r>
      <w:r w:rsidRPr="00A86FEE">
        <w:rPr>
          <w:rFonts w:ascii="Arial" w:eastAsia="DejaVu Sans" w:hAnsi="Arial" w:cs="Arial"/>
          <w:b/>
          <w:bCs/>
          <w:color w:val="000000"/>
          <w:kern w:val="1"/>
          <w:sz w:val="24"/>
          <w:szCs w:val="24"/>
          <w:lang w:eastAsia="zh-CN" w:bidi="hi-IN"/>
        </w:rPr>
        <w:t>las condiciones de ventas.</w:t>
      </w:r>
      <w:r w:rsidRPr="00A86FEE">
        <w:rPr>
          <w:rFonts w:ascii="Arial" w:eastAsia="DejaVu Sans" w:hAnsi="Arial" w:cs="Arial"/>
          <w:bCs/>
          <w:color w:val="000000"/>
          <w:kern w:val="1"/>
          <w:sz w:val="24"/>
          <w:szCs w:val="24"/>
          <w:lang w:eastAsia="zh-CN" w:bidi="hi-IN"/>
        </w:rPr>
        <w:t xml:space="preserve"> </w:t>
      </w:r>
      <w:r w:rsidRPr="00A86FEE">
        <w:rPr>
          <w:rFonts w:ascii="Arial" w:eastAsia="DejaVu Sans" w:hAnsi="Arial" w:cs="Arial"/>
          <w:bCs/>
          <w:color w:val="000000"/>
          <w:kern w:val="1"/>
          <w:sz w:val="20"/>
          <w:szCs w:val="20"/>
          <w:lang w:eastAsia="zh-CN" w:bidi="hi-IN"/>
        </w:rPr>
        <w:t xml:space="preserve"> </w:t>
      </w:r>
    </w:p>
    <w:p w:rsidR="00A86FEE" w:rsidRPr="00A86FEE" w:rsidRDefault="00A86FEE" w:rsidP="00A86FEE">
      <w:pPr>
        <w:widowControl w:val="0"/>
        <w:suppressAutoHyphens/>
        <w:spacing w:before="120" w:after="120" w:line="360" w:lineRule="auto"/>
        <w:jc w:val="both"/>
        <w:rPr>
          <w:rFonts w:ascii="Arial" w:eastAsia="DejaVu Sans" w:hAnsi="Arial" w:cs="Arial"/>
          <w:b/>
          <w:bCs/>
          <w:color w:val="000000"/>
          <w:kern w:val="1"/>
          <w:sz w:val="24"/>
          <w:szCs w:val="24"/>
          <w:lang w:eastAsia="zh-CN" w:bidi="hi-IN"/>
        </w:rPr>
      </w:pPr>
      <w:r w:rsidRPr="00A86FEE">
        <w:rPr>
          <w:rFonts w:ascii="Arial" w:eastAsia="DejaVu Sans" w:hAnsi="Arial" w:cs="Arial"/>
          <w:bCs/>
          <w:color w:val="000000"/>
          <w:kern w:val="1"/>
          <w:sz w:val="20"/>
          <w:szCs w:val="20"/>
          <w:lang w:eastAsia="zh-CN" w:bidi="hi-IN"/>
        </w:rPr>
        <w:t>Cobrados por anticipado, contado  y/o crédito, señalando de éste último el plazo.</w:t>
      </w:r>
    </w:p>
    <w:p w:rsidR="00A86FEE" w:rsidRDefault="00A86FEE" w:rsidP="00A86FEE">
      <w:pPr>
        <w:widowControl w:val="0"/>
        <w:suppressAutoHyphens/>
        <w:spacing w:before="120" w:after="120" w:line="360" w:lineRule="auto"/>
        <w:jc w:val="both"/>
        <w:rPr>
          <w:rFonts w:ascii="Arial" w:eastAsia="DejaVu Sans" w:hAnsi="Arial" w:cs="Arial"/>
          <w:b/>
          <w:bCs/>
          <w:color w:val="000000"/>
          <w:kern w:val="1"/>
          <w:sz w:val="24"/>
          <w:szCs w:val="24"/>
          <w:lang w:eastAsia="zh-CN" w:bidi="hi-IN"/>
        </w:rPr>
      </w:pPr>
      <w:r w:rsidRPr="00A86FEE">
        <w:rPr>
          <w:rFonts w:ascii="Arial" w:eastAsia="DejaVu Sans" w:hAnsi="Arial" w:cs="Arial"/>
          <w:b/>
          <w:bCs/>
          <w:color w:val="000000"/>
          <w:kern w:val="1"/>
          <w:sz w:val="24"/>
          <w:szCs w:val="24"/>
          <w:lang w:eastAsia="zh-CN" w:bidi="hi-IN"/>
        </w:rPr>
        <w:t>______________________________________________________________________________________________________________________________________________________________</w:t>
      </w:r>
      <w:r w:rsidR="00D36A8C" w:rsidRPr="00A86FEE">
        <w:rPr>
          <w:rFonts w:ascii="Arial" w:eastAsia="DejaVu Sans" w:hAnsi="Arial" w:cs="Arial"/>
          <w:b/>
          <w:bCs/>
          <w:color w:val="000000"/>
          <w:kern w:val="1"/>
          <w:sz w:val="24"/>
          <w:szCs w:val="24"/>
          <w:lang w:eastAsia="zh-CN" w:bidi="hi-IN"/>
        </w:rPr>
        <w:t>_______________________________________________________________________________</w:t>
      </w:r>
    </w:p>
    <w:p w:rsidR="0026571F" w:rsidRPr="00A86FEE" w:rsidRDefault="0026571F" w:rsidP="00A86FEE">
      <w:pPr>
        <w:widowControl w:val="0"/>
        <w:suppressAutoHyphens/>
        <w:spacing w:before="120" w:after="120" w:line="360" w:lineRule="auto"/>
        <w:jc w:val="both"/>
        <w:rPr>
          <w:rFonts w:ascii="Arial" w:eastAsia="DejaVu Sans" w:hAnsi="Arial" w:cs="Arial"/>
          <w:b/>
          <w:bCs/>
          <w:color w:val="000000"/>
          <w:kern w:val="1"/>
          <w:sz w:val="24"/>
          <w:szCs w:val="24"/>
          <w:u w:val="single"/>
          <w:lang w:eastAsia="zh-CN" w:bidi="hi-IN"/>
        </w:rPr>
      </w:pPr>
      <w:r w:rsidRPr="00A86FEE">
        <w:rPr>
          <w:rFonts w:ascii="Arial" w:eastAsia="DejaVu Sans" w:hAnsi="Arial" w:cs="Arial"/>
          <w:b/>
          <w:bCs/>
          <w:color w:val="000000"/>
          <w:kern w:val="1"/>
          <w:sz w:val="24"/>
          <w:szCs w:val="24"/>
          <w:lang w:eastAsia="zh-CN" w:bidi="hi-IN"/>
        </w:rPr>
        <w:t>_______________________________________________________________________________</w:t>
      </w:r>
      <w:r w:rsidR="00D36A8C" w:rsidRPr="00A86FEE">
        <w:rPr>
          <w:rFonts w:ascii="Arial" w:eastAsia="DejaVu Sans" w:hAnsi="Arial" w:cs="Arial"/>
          <w:b/>
          <w:bCs/>
          <w:color w:val="000000"/>
          <w:kern w:val="1"/>
          <w:sz w:val="24"/>
          <w:szCs w:val="24"/>
          <w:lang w:eastAsia="zh-CN" w:bidi="hi-IN"/>
        </w:rPr>
        <w:t>_______________________________________________________________________________</w:t>
      </w:r>
    </w:p>
    <w:p w:rsidR="0026571F" w:rsidRDefault="00A86FEE" w:rsidP="00A86FEE">
      <w:pPr>
        <w:widowControl w:val="0"/>
        <w:pBdr>
          <w:bottom w:val="single" w:sz="12" w:space="1" w:color="auto"/>
        </w:pBdr>
        <w:suppressAutoHyphens/>
        <w:spacing w:before="120" w:after="120" w:line="240" w:lineRule="auto"/>
        <w:jc w:val="both"/>
        <w:rPr>
          <w:rFonts w:ascii="Arial" w:eastAsia="DejaVu Sans" w:hAnsi="Arial" w:cs="Arial"/>
          <w:b/>
          <w:bCs/>
          <w:color w:val="000000"/>
          <w:kern w:val="1"/>
          <w:sz w:val="24"/>
          <w:szCs w:val="24"/>
          <w:lang w:eastAsia="zh-CN" w:bidi="hi-IN"/>
        </w:rPr>
      </w:pPr>
      <w:r w:rsidRPr="00A86FEE">
        <w:rPr>
          <w:rFonts w:ascii="Arial" w:eastAsia="DejaVu Sans" w:hAnsi="Arial" w:cs="Arial"/>
          <w:b/>
          <w:bCs/>
          <w:color w:val="000000"/>
          <w:kern w:val="1"/>
          <w:sz w:val="24"/>
          <w:szCs w:val="24"/>
          <w:u w:val="single"/>
          <w:lang w:eastAsia="zh-CN" w:bidi="hi-IN"/>
        </w:rPr>
        <w:t xml:space="preserve">N° 11: </w:t>
      </w:r>
      <w:r w:rsidR="002F5DA8">
        <w:rPr>
          <w:rFonts w:ascii="Arial" w:eastAsia="DejaVu Sans" w:hAnsi="Arial" w:cs="Arial"/>
          <w:b/>
          <w:bCs/>
          <w:color w:val="000000"/>
          <w:kern w:val="1"/>
          <w:sz w:val="24"/>
          <w:szCs w:val="24"/>
          <w:lang w:eastAsia="zh-CN" w:bidi="hi-IN"/>
        </w:rPr>
        <w:t>Describa</w:t>
      </w:r>
      <w:r w:rsidR="002F5DA8" w:rsidRPr="00A86FEE">
        <w:rPr>
          <w:rFonts w:ascii="Arial" w:eastAsia="DejaVu Sans" w:hAnsi="Arial" w:cs="Arial"/>
          <w:b/>
          <w:bCs/>
          <w:color w:val="000000"/>
          <w:kern w:val="1"/>
          <w:sz w:val="24"/>
          <w:szCs w:val="24"/>
          <w:lang w:eastAsia="zh-CN" w:bidi="hi-IN"/>
        </w:rPr>
        <w:t xml:space="preserve"> </w:t>
      </w:r>
      <w:r w:rsidRPr="00A86FEE">
        <w:rPr>
          <w:rFonts w:ascii="Arial" w:eastAsia="DejaVu Sans" w:hAnsi="Arial" w:cs="Arial"/>
          <w:b/>
          <w:bCs/>
          <w:color w:val="000000"/>
          <w:kern w:val="1"/>
          <w:sz w:val="24"/>
          <w:szCs w:val="24"/>
          <w:lang w:eastAsia="zh-CN" w:bidi="hi-IN"/>
        </w:rPr>
        <w:t>como realizará las ventas de su proyecto:</w:t>
      </w:r>
    </w:p>
    <w:p w:rsidR="00557A2E" w:rsidRDefault="00557A2E" w:rsidP="00A86FEE">
      <w:pPr>
        <w:widowControl w:val="0"/>
        <w:pBdr>
          <w:bottom w:val="single" w:sz="12" w:space="1" w:color="auto"/>
        </w:pBdr>
        <w:suppressAutoHyphens/>
        <w:spacing w:before="120" w:after="120" w:line="240" w:lineRule="auto"/>
        <w:jc w:val="both"/>
        <w:rPr>
          <w:rFonts w:ascii="Arial" w:eastAsia="Times New Roman" w:hAnsi="Arial" w:cs="Arial"/>
          <w:b/>
          <w:bCs/>
          <w:color w:val="000000"/>
          <w:kern w:val="1"/>
          <w:sz w:val="24"/>
          <w:szCs w:val="20"/>
          <w:lang w:eastAsia="es-ES"/>
        </w:rPr>
      </w:pPr>
    </w:p>
    <w:p w:rsidR="0026571F" w:rsidRDefault="0026571F" w:rsidP="0026571F">
      <w:pPr>
        <w:widowControl w:val="0"/>
        <w:suppressAutoHyphens/>
        <w:spacing w:before="120" w:after="120" w:line="360" w:lineRule="auto"/>
        <w:jc w:val="both"/>
        <w:rPr>
          <w:rFonts w:ascii="Arial" w:eastAsia="DejaVu Sans" w:hAnsi="Arial" w:cs="Arial"/>
          <w:b/>
          <w:bCs/>
          <w:color w:val="000000"/>
          <w:kern w:val="1"/>
          <w:sz w:val="24"/>
          <w:szCs w:val="24"/>
          <w:lang w:eastAsia="zh-CN" w:bidi="hi-IN"/>
        </w:rPr>
      </w:pPr>
      <w:r w:rsidRPr="00A86FEE">
        <w:rPr>
          <w:rFonts w:ascii="Arial" w:eastAsia="DejaVu Sans" w:hAnsi="Arial" w:cs="Arial"/>
          <w:b/>
          <w:bCs/>
          <w:color w:val="000000"/>
          <w:kern w:val="1"/>
          <w:sz w:val="24"/>
          <w:szCs w:val="24"/>
          <w:lang w:eastAsia="zh-CN" w:bidi="hi-IN"/>
        </w:rPr>
        <w:t>______________________________________________________________________________________________________________________________________________________________</w:t>
      </w:r>
      <w:r w:rsidR="00D36A8C" w:rsidRPr="00A86FEE">
        <w:rPr>
          <w:rFonts w:ascii="Arial" w:eastAsia="DejaVu Sans" w:hAnsi="Arial" w:cs="Arial"/>
          <w:b/>
          <w:bCs/>
          <w:color w:val="000000"/>
          <w:kern w:val="1"/>
          <w:sz w:val="24"/>
          <w:szCs w:val="24"/>
          <w:lang w:eastAsia="zh-CN" w:bidi="hi-IN"/>
        </w:rPr>
        <w:t>_______________________________________________________________________________</w:t>
      </w:r>
    </w:p>
    <w:p w:rsidR="0026571F" w:rsidRDefault="0026571F" w:rsidP="0026571F">
      <w:pPr>
        <w:widowControl w:val="0"/>
        <w:suppressAutoHyphens/>
        <w:spacing w:before="120" w:after="120" w:line="360" w:lineRule="auto"/>
        <w:jc w:val="both"/>
        <w:rPr>
          <w:rFonts w:ascii="Arial" w:eastAsia="DejaVu Sans" w:hAnsi="Arial" w:cs="Arial"/>
          <w:b/>
          <w:bCs/>
          <w:color w:val="000000"/>
          <w:kern w:val="1"/>
          <w:sz w:val="24"/>
          <w:szCs w:val="24"/>
          <w:u w:val="single"/>
          <w:lang w:eastAsia="zh-CN" w:bidi="hi-IN"/>
        </w:rPr>
      </w:pPr>
      <w:r w:rsidRPr="00A86FEE">
        <w:rPr>
          <w:rFonts w:ascii="Arial" w:eastAsia="DejaVu Sans" w:hAnsi="Arial" w:cs="Arial"/>
          <w:b/>
          <w:bCs/>
          <w:color w:val="000000"/>
          <w:kern w:val="1"/>
          <w:sz w:val="24"/>
          <w:szCs w:val="24"/>
          <w:lang w:eastAsia="zh-CN" w:bidi="hi-IN"/>
        </w:rPr>
        <w:t>_______________________________________________________________________________</w:t>
      </w:r>
      <w:r w:rsidR="00D36A8C" w:rsidRPr="00A86FEE">
        <w:rPr>
          <w:rFonts w:ascii="Arial" w:eastAsia="DejaVu Sans" w:hAnsi="Arial" w:cs="Arial"/>
          <w:b/>
          <w:bCs/>
          <w:color w:val="000000"/>
          <w:kern w:val="1"/>
          <w:sz w:val="24"/>
          <w:szCs w:val="24"/>
          <w:lang w:eastAsia="zh-CN" w:bidi="hi-IN"/>
        </w:rPr>
        <w:t>_______________________________________________________________________________</w:t>
      </w:r>
    </w:p>
    <w:p w:rsidR="00557A2E" w:rsidRPr="0026571F" w:rsidRDefault="0026571F" w:rsidP="0026571F">
      <w:pPr>
        <w:rPr>
          <w:rFonts w:ascii="Arial" w:eastAsia="DejaVu Sans" w:hAnsi="Arial" w:cs="Arial"/>
          <w:b/>
          <w:sz w:val="24"/>
          <w:szCs w:val="24"/>
          <w:lang w:eastAsia="zh-CN" w:bidi="hi-IN"/>
        </w:rPr>
      </w:pPr>
      <w:r w:rsidRPr="0026571F">
        <w:rPr>
          <w:rFonts w:ascii="Arial" w:eastAsia="DejaVu Sans" w:hAnsi="Arial" w:cs="Arial"/>
          <w:b/>
          <w:sz w:val="24"/>
          <w:szCs w:val="24"/>
          <w:u w:val="single"/>
          <w:lang w:eastAsia="zh-CN" w:bidi="hi-IN"/>
        </w:rPr>
        <w:t>N° 12:</w:t>
      </w:r>
      <w:r w:rsidRPr="0026571F">
        <w:rPr>
          <w:rFonts w:ascii="Arial" w:eastAsia="DejaVu Sans" w:hAnsi="Arial" w:cs="Arial"/>
          <w:b/>
          <w:sz w:val="24"/>
          <w:szCs w:val="24"/>
          <w:lang w:eastAsia="zh-CN" w:bidi="hi-IN"/>
        </w:rPr>
        <w:t xml:space="preserve"> </w:t>
      </w:r>
      <w:r w:rsidR="002F5DA8">
        <w:rPr>
          <w:rFonts w:ascii="Arial" w:eastAsia="DejaVu Sans" w:hAnsi="Arial" w:cs="Arial"/>
          <w:b/>
          <w:sz w:val="24"/>
          <w:szCs w:val="24"/>
          <w:lang w:eastAsia="zh-CN" w:bidi="hi-IN"/>
        </w:rPr>
        <w:t>Describa</w:t>
      </w:r>
      <w:r w:rsidR="002F5DA8" w:rsidRPr="0026571F">
        <w:rPr>
          <w:rFonts w:ascii="Arial" w:eastAsia="DejaVu Sans" w:hAnsi="Arial" w:cs="Arial"/>
          <w:b/>
          <w:sz w:val="24"/>
          <w:szCs w:val="24"/>
          <w:lang w:eastAsia="zh-CN" w:bidi="hi-IN"/>
        </w:rPr>
        <w:t xml:space="preserve"> </w:t>
      </w:r>
      <w:r w:rsidRPr="0026571F">
        <w:rPr>
          <w:rFonts w:ascii="Arial" w:eastAsia="DejaVu Sans" w:hAnsi="Arial" w:cs="Arial"/>
          <w:b/>
          <w:sz w:val="24"/>
          <w:szCs w:val="24"/>
          <w:lang w:eastAsia="zh-CN" w:bidi="hi-IN"/>
        </w:rPr>
        <w:t>el proceso productivo de su negocio:</w:t>
      </w:r>
    </w:p>
    <w:p w:rsidR="0026571F" w:rsidRPr="00A86FEE" w:rsidRDefault="0026571F" w:rsidP="00F40C3F">
      <w:pPr>
        <w:widowControl w:val="0"/>
        <w:pBdr>
          <w:top w:val="single" w:sz="4" w:space="1" w:color="000000"/>
          <w:left w:val="single" w:sz="4" w:space="4" w:color="000000"/>
          <w:bottom w:val="single" w:sz="4" w:space="31" w:color="000000"/>
          <w:right w:val="single" w:sz="4" w:space="4" w:color="000000"/>
        </w:pBdr>
        <w:suppressAutoHyphens/>
        <w:spacing w:before="120" w:after="120" w:line="240" w:lineRule="auto"/>
        <w:jc w:val="both"/>
        <w:rPr>
          <w:rFonts w:ascii="Arial" w:eastAsia="DejaVu Sans" w:hAnsi="Arial" w:cs="Arial"/>
          <w:color w:val="00000A"/>
          <w:kern w:val="1"/>
          <w:sz w:val="18"/>
          <w:szCs w:val="24"/>
          <w:lang w:eastAsia="zh-CN" w:bidi="hi-IN"/>
        </w:rPr>
      </w:pPr>
      <w:r w:rsidRPr="00A86FEE">
        <w:rPr>
          <w:rFonts w:ascii="Arial" w:eastAsia="DejaVu Sans" w:hAnsi="Arial" w:cs="Arial"/>
          <w:b/>
          <w:color w:val="00000A"/>
          <w:kern w:val="1"/>
          <w:sz w:val="18"/>
          <w:szCs w:val="24"/>
          <w:lang w:eastAsia="zh-CN" w:bidi="hi-IN"/>
        </w:rPr>
        <w:t xml:space="preserve">¿CÓMO </w:t>
      </w:r>
      <w:r w:rsidRPr="00A86FEE">
        <w:rPr>
          <w:rFonts w:ascii="Arial" w:eastAsia="DejaVu Sans" w:hAnsi="Arial" w:cs="Arial"/>
          <w:color w:val="00000A"/>
          <w:kern w:val="1"/>
          <w:sz w:val="18"/>
          <w:szCs w:val="24"/>
          <w:lang w:eastAsia="zh-CN" w:bidi="hi-IN"/>
        </w:rPr>
        <w:t>se va a hacer?</w:t>
      </w:r>
    </w:p>
    <w:p w:rsidR="0026571F" w:rsidRPr="00A86FEE" w:rsidRDefault="0026571F" w:rsidP="00F40C3F">
      <w:pPr>
        <w:widowControl w:val="0"/>
        <w:pBdr>
          <w:top w:val="single" w:sz="4" w:space="1" w:color="000000"/>
          <w:left w:val="single" w:sz="4" w:space="4" w:color="000000"/>
          <w:bottom w:val="single" w:sz="4" w:space="31" w:color="000000"/>
          <w:right w:val="single" w:sz="4" w:space="4" w:color="000000"/>
        </w:pBdr>
        <w:suppressAutoHyphens/>
        <w:spacing w:before="120" w:after="120" w:line="240" w:lineRule="auto"/>
        <w:jc w:val="both"/>
        <w:rPr>
          <w:rFonts w:ascii="Arial" w:eastAsia="DejaVu Sans" w:hAnsi="Arial" w:cs="Arial"/>
          <w:color w:val="00000A"/>
          <w:kern w:val="1"/>
          <w:sz w:val="18"/>
          <w:szCs w:val="24"/>
          <w:lang w:eastAsia="zh-CN" w:bidi="hi-IN"/>
        </w:rPr>
      </w:pPr>
    </w:p>
    <w:p w:rsidR="0026571F" w:rsidRPr="00A86FEE" w:rsidRDefault="0026571F" w:rsidP="00F40C3F">
      <w:pPr>
        <w:widowControl w:val="0"/>
        <w:pBdr>
          <w:top w:val="single" w:sz="4" w:space="1" w:color="000000"/>
          <w:left w:val="single" w:sz="4" w:space="4" w:color="000000"/>
          <w:bottom w:val="single" w:sz="4" w:space="31" w:color="000000"/>
          <w:right w:val="single" w:sz="4" w:space="4" w:color="000000"/>
        </w:pBdr>
        <w:suppressAutoHyphens/>
        <w:spacing w:before="120" w:after="120" w:line="240" w:lineRule="auto"/>
        <w:jc w:val="both"/>
        <w:rPr>
          <w:rFonts w:ascii="Arial" w:eastAsia="DejaVu Sans" w:hAnsi="Arial" w:cs="Arial"/>
          <w:color w:val="00000A"/>
          <w:kern w:val="1"/>
          <w:sz w:val="18"/>
          <w:szCs w:val="24"/>
          <w:lang w:eastAsia="zh-CN" w:bidi="hi-IN"/>
        </w:rPr>
      </w:pPr>
    </w:p>
    <w:p w:rsidR="0026571F" w:rsidRPr="00A86FEE" w:rsidRDefault="0026571F" w:rsidP="00F40C3F">
      <w:pPr>
        <w:widowControl w:val="0"/>
        <w:pBdr>
          <w:top w:val="single" w:sz="4" w:space="1" w:color="000000"/>
          <w:left w:val="single" w:sz="4" w:space="4" w:color="000000"/>
          <w:bottom w:val="single" w:sz="4" w:space="31" w:color="000000"/>
          <w:right w:val="single" w:sz="4" w:space="4" w:color="000000"/>
        </w:pBdr>
        <w:suppressAutoHyphens/>
        <w:spacing w:before="120" w:after="120" w:line="240" w:lineRule="auto"/>
        <w:jc w:val="both"/>
        <w:rPr>
          <w:rFonts w:ascii="Arial" w:eastAsia="DejaVu Sans" w:hAnsi="Arial" w:cs="Arial"/>
          <w:color w:val="00000A"/>
          <w:kern w:val="1"/>
          <w:sz w:val="18"/>
          <w:szCs w:val="24"/>
          <w:lang w:eastAsia="zh-CN" w:bidi="hi-IN"/>
        </w:rPr>
      </w:pPr>
    </w:p>
    <w:p w:rsidR="0026571F" w:rsidRPr="00A86FEE" w:rsidRDefault="0026571F" w:rsidP="00F40C3F">
      <w:pPr>
        <w:widowControl w:val="0"/>
        <w:pBdr>
          <w:top w:val="single" w:sz="4" w:space="1" w:color="000000"/>
          <w:left w:val="single" w:sz="4" w:space="4" w:color="000000"/>
          <w:bottom w:val="single" w:sz="4" w:space="31" w:color="000000"/>
          <w:right w:val="single" w:sz="4" w:space="4" w:color="000000"/>
        </w:pBdr>
        <w:suppressAutoHyphens/>
        <w:spacing w:before="120" w:after="120" w:line="240" w:lineRule="auto"/>
        <w:jc w:val="both"/>
        <w:rPr>
          <w:rFonts w:ascii="Arial" w:eastAsia="DejaVu Sans" w:hAnsi="Arial" w:cs="Arial"/>
          <w:color w:val="00000A"/>
          <w:kern w:val="1"/>
          <w:sz w:val="18"/>
          <w:szCs w:val="24"/>
          <w:lang w:eastAsia="zh-CN" w:bidi="hi-IN"/>
        </w:rPr>
      </w:pPr>
    </w:p>
    <w:p w:rsidR="0026571F" w:rsidRPr="00A86FEE" w:rsidRDefault="0026571F" w:rsidP="00F40C3F">
      <w:pPr>
        <w:widowControl w:val="0"/>
        <w:pBdr>
          <w:top w:val="single" w:sz="4" w:space="1" w:color="000000"/>
          <w:left w:val="single" w:sz="4" w:space="4" w:color="000000"/>
          <w:bottom w:val="single" w:sz="4" w:space="31" w:color="000000"/>
          <w:right w:val="single" w:sz="4" w:space="4" w:color="000000"/>
        </w:pBdr>
        <w:suppressAutoHyphens/>
        <w:spacing w:before="120" w:after="120" w:line="240" w:lineRule="auto"/>
        <w:jc w:val="both"/>
        <w:rPr>
          <w:rFonts w:ascii="Arial" w:eastAsia="DejaVu Sans" w:hAnsi="Arial" w:cs="Arial"/>
          <w:color w:val="00000A"/>
          <w:kern w:val="1"/>
          <w:sz w:val="18"/>
          <w:szCs w:val="24"/>
          <w:lang w:eastAsia="zh-CN" w:bidi="hi-IN"/>
        </w:rPr>
      </w:pPr>
    </w:p>
    <w:p w:rsidR="0026571F" w:rsidRPr="00A86FEE" w:rsidRDefault="0026571F" w:rsidP="00F40C3F">
      <w:pPr>
        <w:widowControl w:val="0"/>
        <w:pBdr>
          <w:top w:val="single" w:sz="4" w:space="1" w:color="000000"/>
          <w:left w:val="single" w:sz="4" w:space="4" w:color="000000"/>
          <w:bottom w:val="single" w:sz="4" w:space="31" w:color="000000"/>
          <w:right w:val="single" w:sz="4" w:space="4" w:color="000000"/>
        </w:pBdr>
        <w:suppressAutoHyphens/>
        <w:spacing w:before="120" w:after="120" w:line="240" w:lineRule="auto"/>
        <w:jc w:val="both"/>
        <w:rPr>
          <w:rFonts w:ascii="Arial" w:eastAsia="DejaVu Sans" w:hAnsi="Arial" w:cs="Arial"/>
          <w:color w:val="00000A"/>
          <w:kern w:val="1"/>
          <w:sz w:val="18"/>
          <w:szCs w:val="24"/>
          <w:lang w:eastAsia="zh-CN" w:bidi="hi-IN"/>
        </w:rPr>
      </w:pPr>
    </w:p>
    <w:p w:rsidR="0026571F" w:rsidRPr="00A86FEE" w:rsidRDefault="0026571F" w:rsidP="00F40C3F">
      <w:pPr>
        <w:widowControl w:val="0"/>
        <w:pBdr>
          <w:top w:val="single" w:sz="4" w:space="1" w:color="000000"/>
          <w:left w:val="single" w:sz="4" w:space="4" w:color="000000"/>
          <w:bottom w:val="single" w:sz="4" w:space="31" w:color="000000"/>
          <w:right w:val="single" w:sz="4" w:space="4" w:color="000000"/>
        </w:pBdr>
        <w:suppressAutoHyphens/>
        <w:spacing w:before="120" w:after="120" w:line="240" w:lineRule="auto"/>
        <w:jc w:val="both"/>
        <w:rPr>
          <w:rFonts w:ascii="Arial" w:eastAsia="DejaVu Sans" w:hAnsi="Arial" w:cs="Arial"/>
          <w:color w:val="00000A"/>
          <w:kern w:val="1"/>
          <w:sz w:val="18"/>
          <w:szCs w:val="24"/>
          <w:lang w:eastAsia="zh-CN" w:bidi="hi-IN"/>
        </w:rPr>
      </w:pPr>
    </w:p>
    <w:p w:rsidR="0026571F" w:rsidRPr="00A86FEE" w:rsidRDefault="0026571F" w:rsidP="00F40C3F">
      <w:pPr>
        <w:widowControl w:val="0"/>
        <w:pBdr>
          <w:top w:val="single" w:sz="4" w:space="1" w:color="000000"/>
          <w:left w:val="single" w:sz="4" w:space="4" w:color="000000"/>
          <w:bottom w:val="single" w:sz="4" w:space="31" w:color="000000"/>
          <w:right w:val="single" w:sz="4" w:space="4" w:color="000000"/>
        </w:pBdr>
        <w:suppressAutoHyphens/>
        <w:spacing w:before="120" w:after="120" w:line="240" w:lineRule="auto"/>
        <w:jc w:val="both"/>
        <w:rPr>
          <w:rFonts w:ascii="Arial" w:eastAsia="DejaVu Sans" w:hAnsi="Arial" w:cs="Arial"/>
          <w:color w:val="00000A"/>
          <w:kern w:val="1"/>
          <w:sz w:val="18"/>
          <w:szCs w:val="24"/>
          <w:lang w:eastAsia="zh-CN" w:bidi="hi-IN"/>
        </w:rPr>
      </w:pPr>
    </w:p>
    <w:p w:rsidR="0026571F" w:rsidRPr="00A86FEE" w:rsidRDefault="0026571F" w:rsidP="00F40C3F">
      <w:pPr>
        <w:widowControl w:val="0"/>
        <w:pBdr>
          <w:top w:val="single" w:sz="4" w:space="1" w:color="000000"/>
          <w:left w:val="single" w:sz="4" w:space="4" w:color="000000"/>
          <w:bottom w:val="single" w:sz="4" w:space="31" w:color="000000"/>
          <w:right w:val="single" w:sz="4" w:space="4" w:color="000000"/>
        </w:pBdr>
        <w:suppressAutoHyphens/>
        <w:spacing w:before="120" w:after="120" w:line="240" w:lineRule="auto"/>
        <w:jc w:val="both"/>
        <w:rPr>
          <w:rFonts w:ascii="Arial" w:eastAsia="DejaVu Sans" w:hAnsi="Arial" w:cs="Arial"/>
          <w:color w:val="00000A"/>
          <w:kern w:val="1"/>
          <w:sz w:val="18"/>
          <w:szCs w:val="24"/>
          <w:lang w:eastAsia="zh-CN" w:bidi="hi-IN"/>
        </w:rPr>
      </w:pPr>
    </w:p>
    <w:p w:rsidR="0026571F" w:rsidRPr="00A86FEE" w:rsidRDefault="0026571F" w:rsidP="00F40C3F">
      <w:pPr>
        <w:widowControl w:val="0"/>
        <w:pBdr>
          <w:top w:val="single" w:sz="4" w:space="1" w:color="000000"/>
          <w:left w:val="single" w:sz="4" w:space="4" w:color="000000"/>
          <w:bottom w:val="single" w:sz="4" w:space="31" w:color="000000"/>
          <w:right w:val="single" w:sz="4" w:space="4" w:color="000000"/>
        </w:pBdr>
        <w:suppressAutoHyphens/>
        <w:spacing w:before="120" w:after="120" w:line="240" w:lineRule="auto"/>
        <w:jc w:val="both"/>
        <w:rPr>
          <w:rFonts w:ascii="Arial" w:eastAsia="DejaVu Sans" w:hAnsi="Arial" w:cs="Arial"/>
          <w:color w:val="00000A"/>
          <w:kern w:val="1"/>
          <w:sz w:val="18"/>
          <w:szCs w:val="24"/>
          <w:lang w:eastAsia="zh-CN" w:bidi="hi-IN"/>
        </w:rPr>
      </w:pPr>
    </w:p>
    <w:p w:rsidR="0026571F" w:rsidRPr="00A86FEE" w:rsidRDefault="0026571F" w:rsidP="00F40C3F">
      <w:pPr>
        <w:widowControl w:val="0"/>
        <w:pBdr>
          <w:top w:val="single" w:sz="4" w:space="1" w:color="000000"/>
          <w:left w:val="single" w:sz="4" w:space="4" w:color="000000"/>
          <w:bottom w:val="single" w:sz="4" w:space="31" w:color="000000"/>
          <w:right w:val="single" w:sz="4" w:space="4" w:color="000000"/>
        </w:pBdr>
        <w:suppressAutoHyphens/>
        <w:spacing w:before="120" w:after="120" w:line="240" w:lineRule="auto"/>
        <w:jc w:val="both"/>
        <w:rPr>
          <w:rFonts w:ascii="Arial" w:eastAsia="DejaVu Sans" w:hAnsi="Arial" w:cs="Arial"/>
          <w:color w:val="00000A"/>
          <w:kern w:val="1"/>
          <w:sz w:val="18"/>
          <w:szCs w:val="24"/>
          <w:lang w:eastAsia="zh-CN" w:bidi="hi-IN"/>
        </w:rPr>
      </w:pPr>
    </w:p>
    <w:p w:rsidR="0026571F" w:rsidRPr="00A86FEE" w:rsidRDefault="0026571F" w:rsidP="00F40C3F">
      <w:pPr>
        <w:widowControl w:val="0"/>
        <w:pBdr>
          <w:top w:val="single" w:sz="4" w:space="1" w:color="000000"/>
          <w:left w:val="single" w:sz="4" w:space="4" w:color="000000"/>
          <w:bottom w:val="single" w:sz="4" w:space="31" w:color="000000"/>
          <w:right w:val="single" w:sz="4" w:space="4" w:color="000000"/>
        </w:pBdr>
        <w:suppressAutoHyphens/>
        <w:spacing w:before="120" w:after="120" w:line="240" w:lineRule="auto"/>
        <w:jc w:val="both"/>
        <w:rPr>
          <w:rFonts w:ascii="Arial" w:eastAsia="DejaVu Sans" w:hAnsi="Arial" w:cs="Arial"/>
          <w:color w:val="00000A"/>
          <w:kern w:val="1"/>
          <w:sz w:val="18"/>
          <w:szCs w:val="24"/>
          <w:lang w:eastAsia="zh-CN" w:bidi="hi-IN"/>
        </w:rPr>
      </w:pPr>
    </w:p>
    <w:p w:rsidR="0026571F" w:rsidRPr="00A86FEE" w:rsidRDefault="0026571F" w:rsidP="00F40C3F">
      <w:pPr>
        <w:widowControl w:val="0"/>
        <w:pBdr>
          <w:top w:val="single" w:sz="4" w:space="1" w:color="000000"/>
          <w:left w:val="single" w:sz="4" w:space="4" w:color="000000"/>
          <w:bottom w:val="single" w:sz="4" w:space="31" w:color="000000"/>
          <w:right w:val="single" w:sz="4" w:space="4" w:color="000000"/>
        </w:pBdr>
        <w:suppressAutoHyphens/>
        <w:spacing w:before="120" w:after="120" w:line="240" w:lineRule="auto"/>
        <w:jc w:val="both"/>
        <w:rPr>
          <w:rFonts w:ascii="Arial" w:eastAsia="DejaVu Sans" w:hAnsi="Arial" w:cs="Arial"/>
          <w:color w:val="00000A"/>
          <w:kern w:val="1"/>
          <w:sz w:val="18"/>
          <w:szCs w:val="24"/>
          <w:lang w:eastAsia="zh-CN" w:bidi="hi-IN"/>
        </w:rPr>
      </w:pPr>
    </w:p>
    <w:p w:rsidR="0026571F" w:rsidRPr="00A86FEE" w:rsidRDefault="0026571F" w:rsidP="00F40C3F">
      <w:pPr>
        <w:widowControl w:val="0"/>
        <w:pBdr>
          <w:top w:val="single" w:sz="4" w:space="1" w:color="000000"/>
          <w:left w:val="single" w:sz="4" w:space="4" w:color="000000"/>
          <w:bottom w:val="single" w:sz="4" w:space="31" w:color="000000"/>
          <w:right w:val="single" w:sz="4" w:space="4" w:color="000000"/>
        </w:pBdr>
        <w:suppressAutoHyphens/>
        <w:spacing w:before="120" w:after="120" w:line="240" w:lineRule="auto"/>
        <w:jc w:val="both"/>
        <w:rPr>
          <w:rFonts w:ascii="Arial" w:eastAsia="DejaVu Sans" w:hAnsi="Arial" w:cs="Arial"/>
          <w:color w:val="00000A"/>
          <w:kern w:val="1"/>
          <w:sz w:val="18"/>
          <w:szCs w:val="24"/>
          <w:lang w:eastAsia="zh-CN" w:bidi="hi-IN"/>
        </w:rPr>
      </w:pPr>
    </w:p>
    <w:p w:rsidR="00AB2F41" w:rsidRDefault="00AB2F41" w:rsidP="0026571F">
      <w:pPr>
        <w:widowControl w:val="0"/>
        <w:suppressAutoHyphens/>
        <w:spacing w:before="120" w:after="120" w:line="240" w:lineRule="auto"/>
        <w:jc w:val="both"/>
        <w:rPr>
          <w:rFonts w:ascii="Arial" w:eastAsia="DejaVu Sans" w:hAnsi="Arial" w:cs="Arial"/>
          <w:b/>
          <w:bCs/>
          <w:color w:val="000000"/>
          <w:kern w:val="1"/>
          <w:sz w:val="24"/>
          <w:szCs w:val="24"/>
          <w:u w:val="single"/>
          <w:lang w:eastAsia="zh-CN" w:bidi="hi-IN"/>
        </w:rPr>
      </w:pPr>
    </w:p>
    <w:p w:rsidR="0026571F" w:rsidRPr="00A86FEE" w:rsidRDefault="0026571F" w:rsidP="0026571F">
      <w:pPr>
        <w:widowControl w:val="0"/>
        <w:suppressAutoHyphens/>
        <w:spacing w:before="120" w:after="120" w:line="240" w:lineRule="auto"/>
        <w:jc w:val="both"/>
        <w:rPr>
          <w:rFonts w:ascii="Arial" w:eastAsia="DejaVu Sans" w:hAnsi="Arial" w:cs="Arial"/>
          <w:b/>
          <w:color w:val="000000"/>
          <w:kern w:val="1"/>
          <w:sz w:val="18"/>
          <w:szCs w:val="20"/>
          <w:lang w:eastAsia="zh-CN" w:bidi="hi-IN"/>
        </w:rPr>
      </w:pPr>
      <w:r w:rsidRPr="00A86FEE">
        <w:rPr>
          <w:rFonts w:ascii="Arial" w:eastAsia="DejaVu Sans" w:hAnsi="Arial" w:cs="Arial"/>
          <w:b/>
          <w:bCs/>
          <w:color w:val="000000"/>
          <w:kern w:val="1"/>
          <w:sz w:val="24"/>
          <w:szCs w:val="24"/>
          <w:u w:val="single"/>
          <w:lang w:eastAsia="zh-CN" w:bidi="hi-IN"/>
        </w:rPr>
        <w:lastRenderedPageBreak/>
        <w:t>N° 13:</w:t>
      </w:r>
      <w:r w:rsidRPr="00A86FEE">
        <w:rPr>
          <w:rFonts w:ascii="Arial" w:eastAsia="DejaVu Sans" w:hAnsi="Arial" w:cs="Arial"/>
          <w:b/>
          <w:bCs/>
          <w:color w:val="000000"/>
          <w:kern w:val="1"/>
          <w:sz w:val="24"/>
          <w:szCs w:val="24"/>
          <w:lang w:eastAsia="zh-CN" w:bidi="hi-IN"/>
        </w:rPr>
        <w:t xml:space="preserve"> Señale la Ubicación de su proyecto, especificando linderos, condiciones que favorecen la ubicación (existencia de servicios públicos, vías de acceso, entre otros).</w:t>
      </w:r>
    </w:p>
    <w:tbl>
      <w:tblPr>
        <w:tblW w:w="0" w:type="auto"/>
        <w:tblInd w:w="108" w:type="dxa"/>
        <w:tblLayout w:type="fixed"/>
        <w:tblLook w:val="0000" w:firstRow="0" w:lastRow="0" w:firstColumn="0" w:lastColumn="0" w:noHBand="0" w:noVBand="0"/>
      </w:tblPr>
      <w:tblGrid>
        <w:gridCol w:w="10581"/>
      </w:tblGrid>
      <w:tr w:rsidR="0026571F" w:rsidRPr="00A86FEE" w:rsidTr="00D36A8C">
        <w:trPr>
          <w:trHeight w:val="4785"/>
        </w:trPr>
        <w:tc>
          <w:tcPr>
            <w:tcW w:w="10581" w:type="dxa"/>
            <w:tcBorders>
              <w:top w:val="single" w:sz="4" w:space="0" w:color="000000"/>
              <w:left w:val="single" w:sz="4" w:space="0" w:color="000000"/>
              <w:bottom w:val="single" w:sz="4" w:space="0" w:color="000000"/>
              <w:right w:val="single" w:sz="4" w:space="0" w:color="000000"/>
            </w:tcBorders>
            <w:shd w:val="clear" w:color="auto" w:fill="auto"/>
          </w:tcPr>
          <w:p w:rsidR="0026571F" w:rsidRPr="00A86FEE" w:rsidRDefault="0026571F" w:rsidP="00036949">
            <w:pPr>
              <w:widowControl w:val="0"/>
              <w:suppressLineNumbers/>
              <w:suppressAutoHyphens/>
              <w:spacing w:before="120" w:after="120" w:line="240" w:lineRule="auto"/>
              <w:rPr>
                <w:rFonts w:ascii="Arial" w:eastAsia="DejaVu Sans" w:hAnsi="Arial" w:cs="Arial"/>
                <w:b/>
                <w:color w:val="000000"/>
                <w:kern w:val="1"/>
                <w:sz w:val="18"/>
                <w:szCs w:val="20"/>
                <w:lang w:eastAsia="zh-CN" w:bidi="hi-IN"/>
              </w:rPr>
            </w:pPr>
            <w:r w:rsidRPr="00A86FEE">
              <w:rPr>
                <w:rFonts w:ascii="Arial" w:eastAsia="DejaVu Sans" w:hAnsi="Arial" w:cs="Arial"/>
                <w:b/>
                <w:color w:val="000000"/>
                <w:kern w:val="1"/>
                <w:sz w:val="18"/>
                <w:szCs w:val="20"/>
                <w:lang w:eastAsia="zh-CN" w:bidi="hi-IN"/>
              </w:rPr>
              <w:t xml:space="preserve">¿DÓNDE se quiere hacer? / Localización Física del proyecto: </w:t>
            </w:r>
          </w:p>
          <w:p w:rsidR="0026571F" w:rsidRPr="00A86FEE" w:rsidRDefault="0026571F" w:rsidP="00036949">
            <w:pPr>
              <w:widowControl w:val="0"/>
              <w:suppressLineNumbers/>
              <w:suppressAutoHyphens/>
              <w:spacing w:before="120" w:after="120" w:line="240" w:lineRule="auto"/>
              <w:rPr>
                <w:rFonts w:ascii="Arial" w:eastAsia="DejaVu Sans" w:hAnsi="Arial" w:cs="Arial"/>
                <w:b/>
                <w:color w:val="000000"/>
                <w:kern w:val="1"/>
                <w:sz w:val="18"/>
                <w:szCs w:val="20"/>
                <w:lang w:eastAsia="zh-CN" w:bidi="hi-IN"/>
              </w:rPr>
            </w:pPr>
          </w:p>
          <w:p w:rsidR="0026571F" w:rsidRPr="00A86FEE" w:rsidRDefault="0026571F" w:rsidP="00036949">
            <w:pPr>
              <w:widowControl w:val="0"/>
              <w:suppressLineNumbers/>
              <w:suppressAutoHyphens/>
              <w:spacing w:before="120" w:after="120" w:line="240" w:lineRule="auto"/>
              <w:rPr>
                <w:rFonts w:ascii="Arial" w:eastAsia="DejaVu Sans" w:hAnsi="Arial" w:cs="Arial"/>
                <w:b/>
                <w:color w:val="000000"/>
                <w:kern w:val="1"/>
                <w:sz w:val="18"/>
                <w:szCs w:val="20"/>
                <w:lang w:eastAsia="zh-CN" w:bidi="hi-IN"/>
              </w:rPr>
            </w:pPr>
          </w:p>
          <w:p w:rsidR="0026571F" w:rsidRPr="00A86FEE" w:rsidRDefault="0026571F" w:rsidP="00036949">
            <w:pPr>
              <w:widowControl w:val="0"/>
              <w:suppressLineNumbers/>
              <w:suppressAutoHyphens/>
              <w:spacing w:before="120" w:after="120" w:line="240" w:lineRule="auto"/>
              <w:rPr>
                <w:rFonts w:ascii="Arial" w:eastAsia="DejaVu Sans" w:hAnsi="Arial" w:cs="Arial"/>
                <w:b/>
                <w:color w:val="000000"/>
                <w:kern w:val="1"/>
                <w:sz w:val="18"/>
                <w:szCs w:val="20"/>
                <w:lang w:eastAsia="zh-CN" w:bidi="hi-IN"/>
              </w:rPr>
            </w:pPr>
          </w:p>
          <w:p w:rsidR="0026571F" w:rsidRPr="00A86FEE" w:rsidRDefault="0026571F" w:rsidP="00036949">
            <w:pPr>
              <w:widowControl w:val="0"/>
              <w:suppressLineNumbers/>
              <w:suppressAutoHyphens/>
              <w:spacing w:before="120" w:after="120" w:line="240" w:lineRule="auto"/>
              <w:rPr>
                <w:rFonts w:ascii="Arial" w:eastAsia="DejaVu Sans" w:hAnsi="Arial" w:cs="Arial"/>
                <w:b/>
                <w:color w:val="000000"/>
                <w:kern w:val="1"/>
                <w:sz w:val="18"/>
                <w:szCs w:val="20"/>
                <w:lang w:eastAsia="zh-CN" w:bidi="hi-IN"/>
              </w:rPr>
            </w:pPr>
          </w:p>
          <w:p w:rsidR="0026571F" w:rsidRPr="00A86FEE" w:rsidRDefault="0026571F" w:rsidP="00036949">
            <w:pPr>
              <w:widowControl w:val="0"/>
              <w:suppressLineNumbers/>
              <w:suppressAutoHyphens/>
              <w:spacing w:before="120" w:after="120" w:line="240" w:lineRule="auto"/>
              <w:rPr>
                <w:rFonts w:ascii="Arial" w:eastAsia="DejaVu Sans" w:hAnsi="Arial" w:cs="Arial"/>
                <w:b/>
                <w:color w:val="000000"/>
                <w:kern w:val="1"/>
                <w:sz w:val="18"/>
                <w:szCs w:val="20"/>
                <w:lang w:eastAsia="zh-CN" w:bidi="hi-IN"/>
              </w:rPr>
            </w:pPr>
          </w:p>
          <w:p w:rsidR="0026571F" w:rsidRPr="00A86FEE" w:rsidRDefault="0026571F" w:rsidP="00036949">
            <w:pPr>
              <w:widowControl w:val="0"/>
              <w:suppressLineNumbers/>
              <w:suppressAutoHyphens/>
              <w:spacing w:before="120" w:after="120" w:line="240" w:lineRule="auto"/>
              <w:rPr>
                <w:rFonts w:ascii="Arial" w:eastAsia="DejaVu Sans" w:hAnsi="Arial" w:cs="Arial"/>
                <w:b/>
                <w:color w:val="000000"/>
                <w:kern w:val="1"/>
                <w:sz w:val="18"/>
                <w:szCs w:val="20"/>
                <w:lang w:eastAsia="zh-CN" w:bidi="hi-IN"/>
              </w:rPr>
            </w:pPr>
          </w:p>
          <w:p w:rsidR="0026571F" w:rsidRPr="00A86FEE" w:rsidRDefault="0026571F" w:rsidP="00036949">
            <w:pPr>
              <w:widowControl w:val="0"/>
              <w:suppressLineNumbers/>
              <w:suppressAutoHyphens/>
              <w:spacing w:before="120" w:after="120" w:line="240" w:lineRule="auto"/>
              <w:rPr>
                <w:rFonts w:ascii="Arial" w:eastAsia="DejaVu Sans" w:hAnsi="Arial" w:cs="Arial"/>
                <w:b/>
                <w:color w:val="000000"/>
                <w:kern w:val="1"/>
                <w:sz w:val="18"/>
                <w:szCs w:val="20"/>
                <w:lang w:eastAsia="zh-CN" w:bidi="hi-IN"/>
              </w:rPr>
            </w:pPr>
          </w:p>
          <w:p w:rsidR="0026571F" w:rsidRPr="00A86FEE" w:rsidRDefault="0026571F" w:rsidP="00036949">
            <w:pPr>
              <w:widowControl w:val="0"/>
              <w:suppressLineNumbers/>
              <w:suppressAutoHyphens/>
              <w:spacing w:before="120" w:after="120" w:line="240" w:lineRule="auto"/>
              <w:rPr>
                <w:rFonts w:ascii="Arial" w:eastAsia="DejaVu Sans" w:hAnsi="Arial" w:cs="Arial"/>
                <w:b/>
                <w:color w:val="000000"/>
                <w:kern w:val="1"/>
                <w:sz w:val="18"/>
                <w:szCs w:val="20"/>
                <w:lang w:eastAsia="zh-CN" w:bidi="hi-IN"/>
              </w:rPr>
            </w:pPr>
          </w:p>
          <w:p w:rsidR="0026571F" w:rsidRPr="00A86FEE" w:rsidRDefault="0026571F" w:rsidP="00036949">
            <w:pPr>
              <w:widowControl w:val="0"/>
              <w:suppressLineNumbers/>
              <w:suppressAutoHyphens/>
              <w:spacing w:before="120" w:after="120" w:line="240" w:lineRule="auto"/>
              <w:rPr>
                <w:rFonts w:ascii="Arial" w:eastAsia="DejaVu Sans" w:hAnsi="Arial" w:cs="Arial"/>
                <w:b/>
                <w:color w:val="000000"/>
                <w:kern w:val="1"/>
                <w:sz w:val="18"/>
                <w:szCs w:val="20"/>
                <w:lang w:eastAsia="zh-CN" w:bidi="hi-IN"/>
              </w:rPr>
            </w:pPr>
          </w:p>
          <w:p w:rsidR="0026571F" w:rsidRPr="00A86FEE" w:rsidRDefault="0026571F" w:rsidP="00036949">
            <w:pPr>
              <w:widowControl w:val="0"/>
              <w:suppressLineNumbers/>
              <w:suppressAutoHyphens/>
              <w:spacing w:before="120" w:after="120" w:line="240" w:lineRule="auto"/>
              <w:rPr>
                <w:rFonts w:ascii="Arial" w:eastAsia="DejaVu Sans" w:hAnsi="Arial" w:cs="Arial"/>
                <w:b/>
                <w:color w:val="000000"/>
                <w:kern w:val="1"/>
                <w:sz w:val="18"/>
                <w:szCs w:val="20"/>
                <w:lang w:eastAsia="zh-CN" w:bidi="hi-IN"/>
              </w:rPr>
            </w:pPr>
          </w:p>
          <w:p w:rsidR="0026571F" w:rsidRPr="00A86FEE" w:rsidRDefault="0026571F" w:rsidP="00036949">
            <w:pPr>
              <w:widowControl w:val="0"/>
              <w:suppressLineNumbers/>
              <w:suppressAutoHyphens/>
              <w:spacing w:before="120" w:after="120" w:line="240" w:lineRule="auto"/>
              <w:rPr>
                <w:rFonts w:ascii="Arial" w:eastAsia="DejaVu Sans" w:hAnsi="Arial" w:cs="Arial"/>
                <w:b/>
                <w:color w:val="000000"/>
                <w:kern w:val="1"/>
                <w:sz w:val="18"/>
                <w:szCs w:val="20"/>
                <w:lang w:eastAsia="zh-CN" w:bidi="hi-IN"/>
              </w:rPr>
            </w:pPr>
          </w:p>
          <w:p w:rsidR="0026571F" w:rsidRPr="00A86FEE" w:rsidRDefault="0026571F" w:rsidP="00036949">
            <w:pPr>
              <w:widowControl w:val="0"/>
              <w:suppressLineNumbers/>
              <w:suppressAutoHyphens/>
              <w:spacing w:before="120" w:after="120" w:line="240" w:lineRule="auto"/>
              <w:rPr>
                <w:rFonts w:ascii="Arial" w:eastAsia="DejaVu Sans" w:hAnsi="Arial" w:cs="Arial"/>
                <w:b/>
                <w:color w:val="000000"/>
                <w:kern w:val="1"/>
                <w:sz w:val="18"/>
                <w:szCs w:val="20"/>
                <w:lang w:eastAsia="zh-CN" w:bidi="hi-IN"/>
              </w:rPr>
            </w:pPr>
          </w:p>
          <w:p w:rsidR="0026571F" w:rsidRPr="00A86FEE" w:rsidRDefault="0026571F" w:rsidP="00036949">
            <w:pPr>
              <w:widowControl w:val="0"/>
              <w:suppressLineNumbers/>
              <w:suppressAutoHyphens/>
              <w:spacing w:before="120" w:after="120" w:line="240" w:lineRule="auto"/>
              <w:rPr>
                <w:rFonts w:ascii="Arial" w:eastAsia="DejaVu Sans" w:hAnsi="Arial" w:cs="Arial"/>
                <w:b/>
                <w:color w:val="000000"/>
                <w:kern w:val="1"/>
                <w:sz w:val="18"/>
                <w:szCs w:val="20"/>
                <w:lang w:eastAsia="zh-CN" w:bidi="hi-IN"/>
              </w:rPr>
            </w:pPr>
          </w:p>
        </w:tc>
      </w:tr>
    </w:tbl>
    <w:p w:rsidR="0026571F" w:rsidRPr="00A86FEE" w:rsidRDefault="0026571F" w:rsidP="0026571F">
      <w:pPr>
        <w:widowControl w:val="0"/>
        <w:suppressAutoHyphens/>
        <w:spacing w:before="120" w:after="120" w:line="240" w:lineRule="auto"/>
        <w:jc w:val="both"/>
        <w:rPr>
          <w:rFonts w:ascii="Liberation Serif" w:eastAsia="DejaVu Sans" w:hAnsi="Liberation Serif" w:cs="FreeSans"/>
          <w:color w:val="00000A"/>
          <w:kern w:val="1"/>
          <w:sz w:val="24"/>
          <w:szCs w:val="24"/>
          <w:lang w:eastAsia="zh-CN" w:bidi="hi-IN"/>
        </w:rPr>
      </w:pPr>
    </w:p>
    <w:p w:rsidR="00AB2F41" w:rsidRPr="00AB2F41" w:rsidRDefault="00AB2F41" w:rsidP="00AB2F41">
      <w:pPr>
        <w:spacing w:after="0" w:line="360" w:lineRule="auto"/>
        <w:jc w:val="both"/>
        <w:rPr>
          <w:rFonts w:ascii="Arial" w:eastAsia="Times New Roman" w:hAnsi="Arial" w:cs="Arial"/>
          <w:b/>
          <w:bCs/>
          <w:sz w:val="24"/>
          <w:szCs w:val="24"/>
          <w:lang w:val="es-ES" w:eastAsia="es-ES"/>
        </w:rPr>
      </w:pPr>
      <w:r w:rsidRPr="00A86FEE">
        <w:rPr>
          <w:rFonts w:ascii="Arial" w:eastAsia="DejaVu Sans" w:hAnsi="Arial" w:cs="Arial"/>
          <w:b/>
          <w:bCs/>
          <w:color w:val="000000"/>
          <w:kern w:val="1"/>
          <w:sz w:val="24"/>
          <w:szCs w:val="24"/>
          <w:u w:val="single"/>
          <w:lang w:eastAsia="zh-CN" w:bidi="hi-IN"/>
        </w:rPr>
        <w:t>N° 1</w:t>
      </w:r>
      <w:r>
        <w:rPr>
          <w:rFonts w:ascii="Arial" w:eastAsia="DejaVu Sans" w:hAnsi="Arial" w:cs="Arial"/>
          <w:b/>
          <w:bCs/>
          <w:color w:val="000000"/>
          <w:kern w:val="1"/>
          <w:sz w:val="24"/>
          <w:szCs w:val="24"/>
          <w:u w:val="single"/>
          <w:lang w:eastAsia="zh-CN" w:bidi="hi-IN"/>
        </w:rPr>
        <w:t>4</w:t>
      </w:r>
      <w:r w:rsidRPr="00A86FEE">
        <w:rPr>
          <w:rFonts w:ascii="Arial" w:eastAsia="DejaVu Sans" w:hAnsi="Arial" w:cs="Arial"/>
          <w:b/>
          <w:bCs/>
          <w:color w:val="000000"/>
          <w:kern w:val="1"/>
          <w:sz w:val="24"/>
          <w:szCs w:val="24"/>
          <w:u w:val="single"/>
          <w:lang w:eastAsia="zh-CN" w:bidi="hi-IN"/>
        </w:rPr>
        <w:t>:</w:t>
      </w:r>
      <w:r w:rsidRPr="00A86FEE">
        <w:rPr>
          <w:rFonts w:ascii="Arial" w:eastAsia="DejaVu Sans" w:hAnsi="Arial" w:cs="Arial"/>
          <w:b/>
          <w:bCs/>
          <w:color w:val="000000"/>
          <w:kern w:val="1"/>
          <w:sz w:val="24"/>
          <w:szCs w:val="24"/>
          <w:lang w:eastAsia="zh-CN" w:bidi="hi-IN"/>
        </w:rPr>
        <w:t xml:space="preserve"> </w:t>
      </w:r>
      <w:r w:rsidRPr="00AB2F41">
        <w:rPr>
          <w:rFonts w:ascii="Arial" w:eastAsia="Times New Roman" w:hAnsi="Arial" w:cs="Arial"/>
          <w:b/>
          <w:bCs/>
          <w:sz w:val="24"/>
          <w:szCs w:val="24"/>
          <w:lang w:val="es-ES" w:eastAsia="es-ES"/>
        </w:rPr>
        <w:t>Balance de materiales</w:t>
      </w:r>
      <w:r>
        <w:rPr>
          <w:rFonts w:ascii="Arial" w:eastAsia="Times New Roman" w:hAnsi="Arial" w:cs="Arial"/>
          <w:b/>
          <w:bCs/>
          <w:sz w:val="24"/>
          <w:szCs w:val="24"/>
          <w:lang w:val="es-ES" w:eastAsia="es-ES"/>
        </w:rPr>
        <w:t>.</w:t>
      </w:r>
    </w:p>
    <w:p w:rsidR="00AB2F41" w:rsidRPr="00AB2F41" w:rsidRDefault="00AB2F41" w:rsidP="00AB2F41">
      <w:pPr>
        <w:spacing w:after="0" w:line="360" w:lineRule="auto"/>
        <w:jc w:val="both"/>
        <w:rPr>
          <w:rFonts w:ascii="Arial" w:eastAsia="Times New Roman" w:hAnsi="Arial" w:cs="Arial"/>
          <w:bCs/>
          <w:sz w:val="18"/>
          <w:szCs w:val="18"/>
          <w:lang w:val="es-ES" w:eastAsia="es-ES"/>
        </w:rPr>
      </w:pPr>
      <w:r w:rsidRPr="00AB2F41">
        <w:rPr>
          <w:rFonts w:ascii="Arial" w:eastAsia="Times New Roman" w:hAnsi="Arial" w:cs="Arial"/>
          <w:bCs/>
          <w:sz w:val="18"/>
          <w:szCs w:val="18"/>
          <w:lang w:val="es-ES" w:eastAsia="es-ES"/>
        </w:rPr>
        <w:t xml:space="preserve">Se debe detallar las materias primas y otros insumos requeridos para </w:t>
      </w:r>
      <w:r>
        <w:rPr>
          <w:rFonts w:ascii="Arial" w:eastAsia="Times New Roman" w:hAnsi="Arial" w:cs="Arial"/>
          <w:bCs/>
          <w:sz w:val="18"/>
          <w:szCs w:val="18"/>
          <w:lang w:val="es-ES" w:eastAsia="es-ES"/>
        </w:rPr>
        <w:t>la producción de cada producto.</w:t>
      </w:r>
    </w:p>
    <w:tbl>
      <w:tblPr>
        <w:tblpPr w:leftFromText="141" w:rightFromText="141" w:vertAnchor="text" w:horzAnchor="margin" w:tblpY="224"/>
        <w:tblW w:w="4887" w:type="pct"/>
        <w:tblCellMar>
          <w:left w:w="70" w:type="dxa"/>
          <w:right w:w="70" w:type="dxa"/>
        </w:tblCellMar>
        <w:tblLook w:val="04A0" w:firstRow="1" w:lastRow="0" w:firstColumn="1" w:lastColumn="0" w:noHBand="0" w:noVBand="1"/>
      </w:tblPr>
      <w:tblGrid>
        <w:gridCol w:w="358"/>
        <w:gridCol w:w="1161"/>
        <w:gridCol w:w="1551"/>
        <w:gridCol w:w="1532"/>
        <w:gridCol w:w="950"/>
        <w:gridCol w:w="1815"/>
        <w:gridCol w:w="1028"/>
        <w:gridCol w:w="1028"/>
        <w:gridCol w:w="1105"/>
      </w:tblGrid>
      <w:tr w:rsidR="00AB2F41" w:rsidRPr="00AB2F41" w:rsidTr="00AB2F41">
        <w:trPr>
          <w:trHeight w:val="265"/>
        </w:trPr>
        <w:tc>
          <w:tcPr>
            <w:tcW w:w="5000" w:type="pct"/>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rsidR="00AB2F41" w:rsidRPr="00AB2F41" w:rsidRDefault="00AB2F41" w:rsidP="00AB2F41">
            <w:pPr>
              <w:spacing w:after="0" w:line="240" w:lineRule="auto"/>
              <w:jc w:val="center"/>
              <w:rPr>
                <w:rFonts w:ascii="Arial" w:eastAsia="Times New Roman" w:hAnsi="Arial" w:cs="Arial"/>
                <w:b/>
                <w:bCs/>
                <w:color w:val="000000"/>
                <w:sz w:val="24"/>
                <w:szCs w:val="24"/>
                <w:lang w:val="es-ES" w:eastAsia="es-ES"/>
              </w:rPr>
            </w:pPr>
            <w:r w:rsidRPr="00AB2F41">
              <w:rPr>
                <w:rFonts w:ascii="Arial" w:eastAsia="Times New Roman" w:hAnsi="Arial" w:cs="Arial"/>
                <w:b/>
                <w:bCs/>
                <w:color w:val="000000"/>
                <w:sz w:val="24"/>
                <w:szCs w:val="24"/>
                <w:lang w:val="es-ES" w:eastAsia="es-ES"/>
              </w:rPr>
              <w:t>Cálculo de los costos unitarios</w:t>
            </w:r>
          </w:p>
        </w:tc>
      </w:tr>
      <w:tr w:rsidR="00AB2F41" w:rsidRPr="00AB2F41" w:rsidTr="00AB2F41">
        <w:trPr>
          <w:trHeight w:val="829"/>
        </w:trPr>
        <w:tc>
          <w:tcPr>
            <w:tcW w:w="169" w:type="pct"/>
            <w:tcBorders>
              <w:top w:val="nil"/>
              <w:left w:val="nil"/>
              <w:bottom w:val="nil"/>
              <w:right w:val="single" w:sz="8" w:space="0" w:color="auto"/>
            </w:tcBorders>
            <w:shd w:val="clear" w:color="000000" w:fill="A5A5A5"/>
            <w:vAlign w:val="center"/>
            <w:hideMark/>
          </w:tcPr>
          <w:p w:rsidR="00AB2F41" w:rsidRPr="00AB2F41" w:rsidRDefault="00AB2F41" w:rsidP="00AB2F41">
            <w:pPr>
              <w:spacing w:after="0" w:line="240" w:lineRule="auto"/>
              <w:jc w:val="center"/>
              <w:rPr>
                <w:rFonts w:ascii="Arial" w:eastAsia="Times New Roman" w:hAnsi="Arial" w:cs="Arial"/>
                <w:b/>
                <w:bCs/>
                <w:color w:val="000000"/>
                <w:sz w:val="20"/>
                <w:szCs w:val="20"/>
                <w:lang w:val="es-ES" w:eastAsia="es-ES"/>
              </w:rPr>
            </w:pPr>
            <w:r w:rsidRPr="00AB2F41">
              <w:rPr>
                <w:rFonts w:ascii="Arial" w:eastAsia="Times New Roman" w:hAnsi="Arial" w:cs="Arial"/>
                <w:b/>
                <w:bCs/>
                <w:color w:val="000000"/>
                <w:sz w:val="20"/>
                <w:szCs w:val="20"/>
                <w:lang w:val="es-ES" w:eastAsia="es-ES"/>
              </w:rPr>
              <w:t>Nº</w:t>
            </w:r>
          </w:p>
        </w:tc>
        <w:tc>
          <w:tcPr>
            <w:tcW w:w="552" w:type="pct"/>
            <w:tcBorders>
              <w:top w:val="nil"/>
              <w:left w:val="nil"/>
              <w:bottom w:val="nil"/>
              <w:right w:val="single" w:sz="8" w:space="0" w:color="auto"/>
            </w:tcBorders>
            <w:shd w:val="clear" w:color="000000" w:fill="A5A5A5"/>
            <w:vAlign w:val="center"/>
            <w:hideMark/>
          </w:tcPr>
          <w:p w:rsidR="00AB2F41" w:rsidRPr="00AB2F41" w:rsidRDefault="00AB2F41" w:rsidP="00AB2F41">
            <w:pPr>
              <w:spacing w:after="0" w:line="240" w:lineRule="auto"/>
              <w:jc w:val="center"/>
              <w:rPr>
                <w:rFonts w:ascii="Arial" w:eastAsia="Times New Roman" w:hAnsi="Arial" w:cs="Arial"/>
                <w:b/>
                <w:bCs/>
                <w:color w:val="000000"/>
                <w:sz w:val="20"/>
                <w:szCs w:val="20"/>
                <w:lang w:val="es-ES" w:eastAsia="es-ES"/>
              </w:rPr>
            </w:pPr>
            <w:r w:rsidRPr="00AB2F41">
              <w:rPr>
                <w:rFonts w:ascii="Arial" w:eastAsia="Times New Roman" w:hAnsi="Arial" w:cs="Arial"/>
                <w:b/>
                <w:bCs/>
                <w:color w:val="000000"/>
                <w:sz w:val="20"/>
                <w:szCs w:val="20"/>
                <w:lang w:val="es-ES" w:eastAsia="es-ES"/>
              </w:rPr>
              <w:t>Producto</w:t>
            </w:r>
          </w:p>
        </w:tc>
        <w:tc>
          <w:tcPr>
            <w:tcW w:w="737" w:type="pct"/>
            <w:tcBorders>
              <w:top w:val="nil"/>
              <w:left w:val="nil"/>
              <w:bottom w:val="nil"/>
              <w:right w:val="single" w:sz="8" w:space="0" w:color="auto"/>
            </w:tcBorders>
            <w:shd w:val="clear" w:color="000000" w:fill="A5A5A5"/>
            <w:vAlign w:val="center"/>
            <w:hideMark/>
          </w:tcPr>
          <w:p w:rsidR="00AB2F41" w:rsidRPr="00AB2F41" w:rsidRDefault="00AB2F41" w:rsidP="00AB2F41">
            <w:pPr>
              <w:spacing w:after="0" w:line="240" w:lineRule="auto"/>
              <w:jc w:val="center"/>
              <w:rPr>
                <w:rFonts w:ascii="Arial" w:eastAsia="Times New Roman" w:hAnsi="Arial" w:cs="Arial"/>
                <w:b/>
                <w:bCs/>
                <w:color w:val="000000"/>
                <w:sz w:val="20"/>
                <w:szCs w:val="20"/>
                <w:lang w:val="es-ES" w:eastAsia="es-ES"/>
              </w:rPr>
            </w:pPr>
            <w:r w:rsidRPr="00AB2F41">
              <w:rPr>
                <w:rFonts w:ascii="Arial" w:eastAsia="Times New Roman" w:hAnsi="Arial" w:cs="Arial"/>
                <w:b/>
                <w:bCs/>
                <w:color w:val="000000"/>
                <w:sz w:val="20"/>
                <w:szCs w:val="20"/>
                <w:lang w:val="es-ES" w:eastAsia="es-ES"/>
              </w:rPr>
              <w:t xml:space="preserve"> Materia Prima Requerida </w:t>
            </w:r>
          </w:p>
        </w:tc>
        <w:tc>
          <w:tcPr>
            <w:tcW w:w="728" w:type="pct"/>
            <w:tcBorders>
              <w:top w:val="nil"/>
              <w:left w:val="nil"/>
              <w:bottom w:val="nil"/>
              <w:right w:val="single" w:sz="8" w:space="0" w:color="auto"/>
            </w:tcBorders>
            <w:shd w:val="clear" w:color="000000" w:fill="A5A5A5"/>
            <w:vAlign w:val="center"/>
            <w:hideMark/>
          </w:tcPr>
          <w:p w:rsidR="00AB2F41" w:rsidRPr="00AB2F41" w:rsidRDefault="00AB2F41" w:rsidP="00AB2F41">
            <w:pPr>
              <w:spacing w:after="0" w:line="240" w:lineRule="auto"/>
              <w:jc w:val="center"/>
              <w:rPr>
                <w:rFonts w:ascii="Arial" w:eastAsia="Times New Roman" w:hAnsi="Arial" w:cs="Arial"/>
                <w:b/>
                <w:bCs/>
                <w:color w:val="000000"/>
                <w:sz w:val="20"/>
                <w:szCs w:val="20"/>
                <w:lang w:val="es-ES" w:eastAsia="es-ES"/>
              </w:rPr>
            </w:pPr>
            <w:r w:rsidRPr="00AB2F41">
              <w:rPr>
                <w:rFonts w:ascii="Arial" w:eastAsia="Times New Roman" w:hAnsi="Arial" w:cs="Arial"/>
                <w:b/>
                <w:bCs/>
                <w:color w:val="000000"/>
                <w:sz w:val="20"/>
                <w:szCs w:val="20"/>
                <w:lang w:val="es-ES" w:eastAsia="es-ES"/>
              </w:rPr>
              <w:t>Procedencia</w:t>
            </w:r>
            <w:r w:rsidRPr="00AB2F41">
              <w:rPr>
                <w:rFonts w:ascii="Arial" w:eastAsia="Times New Roman" w:hAnsi="Arial" w:cs="Arial"/>
                <w:b/>
                <w:bCs/>
                <w:color w:val="000000"/>
                <w:sz w:val="20"/>
                <w:szCs w:val="20"/>
                <w:lang w:val="es-ES" w:eastAsia="es-ES"/>
              </w:rPr>
              <w:br/>
              <w:t>(Nacional o importada)</w:t>
            </w:r>
          </w:p>
        </w:tc>
        <w:tc>
          <w:tcPr>
            <w:tcW w:w="451" w:type="pct"/>
            <w:tcBorders>
              <w:top w:val="nil"/>
              <w:left w:val="nil"/>
              <w:bottom w:val="nil"/>
              <w:right w:val="single" w:sz="8" w:space="0" w:color="auto"/>
            </w:tcBorders>
            <w:shd w:val="clear" w:color="000000" w:fill="A5A5A5"/>
            <w:vAlign w:val="center"/>
            <w:hideMark/>
          </w:tcPr>
          <w:p w:rsidR="00AB2F41" w:rsidRPr="00AB2F41" w:rsidRDefault="00AB2F41" w:rsidP="00AB2F41">
            <w:pPr>
              <w:spacing w:after="0" w:line="240" w:lineRule="auto"/>
              <w:jc w:val="center"/>
              <w:rPr>
                <w:rFonts w:ascii="Arial" w:eastAsia="Times New Roman" w:hAnsi="Arial" w:cs="Arial"/>
                <w:b/>
                <w:bCs/>
                <w:color w:val="000000"/>
                <w:sz w:val="20"/>
                <w:szCs w:val="20"/>
                <w:lang w:val="es-ES" w:eastAsia="es-ES"/>
              </w:rPr>
            </w:pPr>
            <w:r w:rsidRPr="00AB2F41">
              <w:rPr>
                <w:rFonts w:ascii="Arial" w:eastAsia="Times New Roman" w:hAnsi="Arial" w:cs="Arial"/>
                <w:b/>
                <w:bCs/>
                <w:color w:val="000000"/>
                <w:sz w:val="20"/>
                <w:szCs w:val="20"/>
                <w:lang w:val="es-ES" w:eastAsia="es-ES"/>
              </w:rPr>
              <w:t>Unidad de Medida</w:t>
            </w:r>
          </w:p>
        </w:tc>
        <w:tc>
          <w:tcPr>
            <w:tcW w:w="862" w:type="pct"/>
            <w:tcBorders>
              <w:top w:val="nil"/>
              <w:left w:val="nil"/>
              <w:bottom w:val="nil"/>
              <w:right w:val="single" w:sz="8" w:space="0" w:color="000000"/>
            </w:tcBorders>
            <w:shd w:val="clear" w:color="A5A5A5" w:fill="A5A5A5"/>
            <w:vAlign w:val="center"/>
            <w:hideMark/>
          </w:tcPr>
          <w:p w:rsidR="00AB2F41" w:rsidRPr="00AB2F41" w:rsidRDefault="00AB2F41" w:rsidP="00AB2F41">
            <w:pPr>
              <w:spacing w:after="0" w:line="240" w:lineRule="auto"/>
              <w:jc w:val="center"/>
              <w:rPr>
                <w:rFonts w:ascii="Arial" w:eastAsia="Times New Roman" w:hAnsi="Arial" w:cs="Arial"/>
                <w:b/>
                <w:bCs/>
                <w:color w:val="000000"/>
                <w:sz w:val="20"/>
                <w:szCs w:val="20"/>
                <w:lang w:val="es-ES" w:eastAsia="es-ES"/>
              </w:rPr>
            </w:pPr>
            <w:r w:rsidRPr="00AB2F41">
              <w:rPr>
                <w:rFonts w:ascii="Arial" w:eastAsia="Times New Roman" w:hAnsi="Arial" w:cs="Arial"/>
                <w:b/>
                <w:bCs/>
                <w:color w:val="000000"/>
                <w:sz w:val="20"/>
                <w:szCs w:val="20"/>
                <w:lang w:val="es-ES" w:eastAsia="es-ES"/>
              </w:rPr>
              <w:t xml:space="preserve"> Cantidad Requerida (Unidades/</w:t>
            </w:r>
            <w:proofErr w:type="spellStart"/>
            <w:r w:rsidRPr="00AB2F41">
              <w:rPr>
                <w:rFonts w:ascii="Arial" w:eastAsia="Times New Roman" w:hAnsi="Arial" w:cs="Arial"/>
                <w:b/>
                <w:bCs/>
                <w:color w:val="000000"/>
                <w:sz w:val="20"/>
                <w:szCs w:val="20"/>
                <w:lang w:val="es-ES" w:eastAsia="es-ES"/>
              </w:rPr>
              <w:t>Mts</w:t>
            </w:r>
            <w:proofErr w:type="spellEnd"/>
            <w:r w:rsidRPr="00AB2F41">
              <w:rPr>
                <w:rFonts w:ascii="Arial" w:eastAsia="Times New Roman" w:hAnsi="Arial" w:cs="Arial"/>
                <w:b/>
                <w:bCs/>
                <w:color w:val="000000"/>
                <w:sz w:val="20"/>
                <w:szCs w:val="20"/>
                <w:lang w:val="es-ES" w:eastAsia="es-ES"/>
              </w:rPr>
              <w:t xml:space="preserve">) </w:t>
            </w:r>
          </w:p>
        </w:tc>
        <w:tc>
          <w:tcPr>
            <w:tcW w:w="488" w:type="pct"/>
            <w:tcBorders>
              <w:top w:val="nil"/>
              <w:left w:val="nil"/>
              <w:bottom w:val="single" w:sz="8" w:space="0" w:color="000000"/>
              <w:right w:val="single" w:sz="8" w:space="0" w:color="000000"/>
            </w:tcBorders>
            <w:shd w:val="clear" w:color="A5A5A5" w:fill="A5A5A5"/>
            <w:vAlign w:val="center"/>
            <w:hideMark/>
          </w:tcPr>
          <w:p w:rsidR="00AB2F41" w:rsidRPr="00AB2F41" w:rsidRDefault="00AB2F41" w:rsidP="00AB2F41">
            <w:pPr>
              <w:spacing w:after="0" w:line="240" w:lineRule="auto"/>
              <w:jc w:val="center"/>
              <w:rPr>
                <w:rFonts w:ascii="Arial" w:eastAsia="Times New Roman" w:hAnsi="Arial" w:cs="Arial"/>
                <w:b/>
                <w:bCs/>
                <w:color w:val="000000"/>
                <w:sz w:val="20"/>
                <w:szCs w:val="20"/>
                <w:lang w:val="es-ES" w:eastAsia="es-ES"/>
              </w:rPr>
            </w:pPr>
            <w:r w:rsidRPr="00AB2F41">
              <w:rPr>
                <w:rFonts w:ascii="Arial" w:eastAsia="Times New Roman" w:hAnsi="Arial" w:cs="Arial"/>
                <w:b/>
                <w:bCs/>
                <w:color w:val="000000"/>
                <w:sz w:val="20"/>
                <w:szCs w:val="20"/>
                <w:lang w:val="es-ES" w:eastAsia="es-ES"/>
              </w:rPr>
              <w:t>Costo Unitario de c/ materia prima</w:t>
            </w:r>
            <w:r w:rsidRPr="00AB2F41">
              <w:rPr>
                <w:rFonts w:ascii="Arial" w:eastAsia="Times New Roman" w:hAnsi="Arial" w:cs="Arial"/>
                <w:b/>
                <w:bCs/>
                <w:color w:val="000000"/>
                <w:sz w:val="20"/>
                <w:szCs w:val="20"/>
                <w:lang w:val="es-ES" w:eastAsia="es-ES"/>
              </w:rPr>
              <w:br/>
              <w:t>con IVA (Bs.)</w:t>
            </w:r>
          </w:p>
        </w:tc>
        <w:tc>
          <w:tcPr>
            <w:tcW w:w="488" w:type="pct"/>
            <w:tcBorders>
              <w:top w:val="nil"/>
              <w:left w:val="nil"/>
              <w:bottom w:val="single" w:sz="8" w:space="0" w:color="000000"/>
              <w:right w:val="single" w:sz="8" w:space="0" w:color="000000"/>
            </w:tcBorders>
            <w:shd w:val="clear" w:color="A5A5A5" w:fill="A5A5A5"/>
            <w:vAlign w:val="center"/>
            <w:hideMark/>
          </w:tcPr>
          <w:p w:rsidR="00AB2F41" w:rsidRPr="00AB2F41" w:rsidRDefault="00AB2F41" w:rsidP="00AB2F41">
            <w:pPr>
              <w:spacing w:after="0" w:line="240" w:lineRule="auto"/>
              <w:jc w:val="center"/>
              <w:rPr>
                <w:rFonts w:ascii="Arial" w:eastAsia="Times New Roman" w:hAnsi="Arial" w:cs="Arial"/>
                <w:b/>
                <w:bCs/>
                <w:color w:val="000000"/>
                <w:sz w:val="20"/>
                <w:szCs w:val="20"/>
                <w:lang w:val="es-ES" w:eastAsia="es-ES"/>
              </w:rPr>
            </w:pPr>
            <w:r w:rsidRPr="00AB2F41">
              <w:rPr>
                <w:rFonts w:ascii="Arial" w:eastAsia="Times New Roman" w:hAnsi="Arial" w:cs="Arial"/>
                <w:b/>
                <w:bCs/>
                <w:color w:val="000000"/>
                <w:sz w:val="20"/>
                <w:szCs w:val="20"/>
                <w:lang w:val="es-ES" w:eastAsia="es-ES"/>
              </w:rPr>
              <w:t>Costo Unitario Total - por materia prima/ insumo (Bs.)</w:t>
            </w:r>
          </w:p>
        </w:tc>
        <w:tc>
          <w:tcPr>
            <w:tcW w:w="525" w:type="pct"/>
            <w:tcBorders>
              <w:top w:val="nil"/>
              <w:left w:val="nil"/>
              <w:bottom w:val="nil"/>
              <w:right w:val="single" w:sz="8" w:space="0" w:color="auto"/>
            </w:tcBorders>
            <w:shd w:val="clear" w:color="000000" w:fill="A5A5A5"/>
            <w:vAlign w:val="bottom"/>
            <w:hideMark/>
          </w:tcPr>
          <w:p w:rsidR="00AB2F41" w:rsidRPr="00AB2F41" w:rsidRDefault="00AB2F41" w:rsidP="00AB2F41">
            <w:pPr>
              <w:spacing w:after="0" w:line="240" w:lineRule="auto"/>
              <w:jc w:val="center"/>
              <w:rPr>
                <w:rFonts w:ascii="Arial" w:eastAsia="Times New Roman" w:hAnsi="Arial" w:cs="Arial"/>
                <w:b/>
                <w:bCs/>
                <w:color w:val="000000"/>
                <w:sz w:val="20"/>
                <w:szCs w:val="20"/>
                <w:lang w:val="es-ES" w:eastAsia="es-ES"/>
              </w:rPr>
            </w:pPr>
            <w:r w:rsidRPr="00AB2F41">
              <w:rPr>
                <w:rFonts w:ascii="Arial" w:eastAsia="Times New Roman" w:hAnsi="Arial" w:cs="Arial"/>
                <w:b/>
                <w:bCs/>
                <w:color w:val="000000"/>
                <w:sz w:val="20"/>
                <w:szCs w:val="20"/>
                <w:lang w:val="es-ES" w:eastAsia="es-ES"/>
              </w:rPr>
              <w:t>Total Costo por Materia Prima e Insumos (Bs.)</w:t>
            </w:r>
          </w:p>
        </w:tc>
      </w:tr>
      <w:tr w:rsidR="00AB2F41" w:rsidRPr="00AB2F41" w:rsidTr="00AB2F41">
        <w:trPr>
          <w:trHeight w:val="480"/>
        </w:trPr>
        <w:tc>
          <w:tcPr>
            <w:tcW w:w="169"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AB2F41" w:rsidRPr="00AB2F41" w:rsidRDefault="00AB2F41" w:rsidP="00AB2F41">
            <w:pPr>
              <w:spacing w:after="0" w:line="240" w:lineRule="auto"/>
              <w:jc w:val="center"/>
              <w:rPr>
                <w:rFonts w:ascii="Calibri" w:eastAsia="Times New Roman" w:hAnsi="Calibri" w:cs="Times New Roman"/>
                <w:b/>
                <w:bCs/>
                <w:color w:val="000000"/>
                <w:sz w:val="16"/>
                <w:szCs w:val="16"/>
                <w:lang w:val="es-ES" w:eastAsia="es-ES"/>
              </w:rPr>
            </w:pPr>
            <w:r w:rsidRPr="00AB2F41">
              <w:rPr>
                <w:rFonts w:ascii="Calibri" w:eastAsia="Times New Roman" w:hAnsi="Calibri" w:cs="Times New Roman"/>
                <w:b/>
                <w:bCs/>
                <w:color w:val="000000"/>
                <w:sz w:val="16"/>
                <w:szCs w:val="16"/>
                <w:lang w:val="es-ES" w:eastAsia="es-ES"/>
              </w:rPr>
              <w:t>1</w:t>
            </w:r>
          </w:p>
        </w:tc>
        <w:tc>
          <w:tcPr>
            <w:tcW w:w="552"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AB2F41" w:rsidRPr="00AB2F41" w:rsidRDefault="00AB2F41" w:rsidP="00AB2F41">
            <w:pPr>
              <w:spacing w:after="0" w:line="240" w:lineRule="auto"/>
              <w:jc w:val="center"/>
              <w:rPr>
                <w:rFonts w:ascii="Arial" w:eastAsia="Times New Roman" w:hAnsi="Arial" w:cs="Arial"/>
                <w:b/>
                <w:bCs/>
                <w:color w:val="000000"/>
                <w:sz w:val="16"/>
                <w:szCs w:val="16"/>
                <w:lang w:val="es-ES" w:eastAsia="es-ES"/>
              </w:rPr>
            </w:pPr>
            <w:r w:rsidRPr="00AB2F41">
              <w:rPr>
                <w:rFonts w:ascii="Arial" w:eastAsia="Times New Roman" w:hAnsi="Arial" w:cs="Arial"/>
                <w:b/>
                <w:bCs/>
                <w:color w:val="000000"/>
                <w:sz w:val="16"/>
                <w:szCs w:val="16"/>
                <w:lang w:val="es-ES" w:eastAsia="es-ES"/>
              </w:rPr>
              <w:t> </w:t>
            </w:r>
          </w:p>
        </w:tc>
        <w:tc>
          <w:tcPr>
            <w:tcW w:w="737" w:type="pct"/>
            <w:tcBorders>
              <w:top w:val="single" w:sz="8" w:space="0" w:color="auto"/>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728" w:type="pct"/>
            <w:tcBorders>
              <w:top w:val="single" w:sz="8" w:space="0" w:color="auto"/>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51" w:type="pct"/>
            <w:tcBorders>
              <w:top w:val="single" w:sz="8" w:space="0" w:color="auto"/>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862" w:type="pct"/>
            <w:tcBorders>
              <w:top w:val="single" w:sz="8" w:space="0" w:color="auto"/>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525" w:type="pct"/>
            <w:vMerge w:val="restart"/>
            <w:tcBorders>
              <w:top w:val="single" w:sz="8" w:space="0" w:color="auto"/>
              <w:left w:val="single" w:sz="8" w:space="0" w:color="auto"/>
              <w:bottom w:val="single" w:sz="8" w:space="0" w:color="000000"/>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r>
      <w:tr w:rsidR="00AB2F41" w:rsidRPr="00AB2F41" w:rsidTr="00AB2F41">
        <w:trPr>
          <w:trHeight w:val="252"/>
        </w:trPr>
        <w:tc>
          <w:tcPr>
            <w:tcW w:w="169"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Calibri" w:eastAsia="Times New Roman" w:hAnsi="Calibri" w:cs="Times New Roman"/>
                <w:b/>
                <w:bCs/>
                <w:color w:val="000000"/>
                <w:sz w:val="16"/>
                <w:szCs w:val="16"/>
                <w:lang w:val="es-ES" w:eastAsia="es-ES"/>
              </w:rPr>
            </w:pPr>
          </w:p>
        </w:tc>
        <w:tc>
          <w:tcPr>
            <w:tcW w:w="552"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Arial" w:eastAsia="Times New Roman" w:hAnsi="Arial" w:cs="Arial"/>
                <w:b/>
                <w:bCs/>
                <w:color w:val="000000"/>
                <w:sz w:val="16"/>
                <w:szCs w:val="16"/>
                <w:lang w:val="es-ES" w:eastAsia="es-ES"/>
              </w:rPr>
            </w:pPr>
          </w:p>
        </w:tc>
        <w:tc>
          <w:tcPr>
            <w:tcW w:w="737" w:type="pct"/>
            <w:tcBorders>
              <w:top w:val="nil"/>
              <w:left w:val="nil"/>
              <w:bottom w:val="single" w:sz="8" w:space="0" w:color="auto"/>
              <w:right w:val="single" w:sz="8" w:space="0" w:color="000000"/>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72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51"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862"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525"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Arial" w:eastAsia="Times New Roman" w:hAnsi="Arial" w:cs="Arial"/>
                <w:color w:val="000000"/>
                <w:sz w:val="16"/>
                <w:szCs w:val="16"/>
                <w:lang w:val="es-ES" w:eastAsia="es-ES"/>
              </w:rPr>
            </w:pPr>
          </w:p>
        </w:tc>
      </w:tr>
      <w:tr w:rsidR="00AB2F41" w:rsidRPr="00AB2F41" w:rsidTr="00AB2F41">
        <w:trPr>
          <w:trHeight w:val="252"/>
        </w:trPr>
        <w:tc>
          <w:tcPr>
            <w:tcW w:w="169"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Calibri" w:eastAsia="Times New Roman" w:hAnsi="Calibri" w:cs="Times New Roman"/>
                <w:b/>
                <w:bCs/>
                <w:color w:val="000000"/>
                <w:sz w:val="16"/>
                <w:szCs w:val="16"/>
                <w:lang w:val="es-ES" w:eastAsia="es-ES"/>
              </w:rPr>
            </w:pPr>
          </w:p>
        </w:tc>
        <w:tc>
          <w:tcPr>
            <w:tcW w:w="552"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Arial" w:eastAsia="Times New Roman" w:hAnsi="Arial" w:cs="Arial"/>
                <w:b/>
                <w:bCs/>
                <w:color w:val="000000"/>
                <w:sz w:val="16"/>
                <w:szCs w:val="16"/>
                <w:lang w:val="es-ES" w:eastAsia="es-ES"/>
              </w:rPr>
            </w:pPr>
          </w:p>
        </w:tc>
        <w:tc>
          <w:tcPr>
            <w:tcW w:w="737" w:type="pct"/>
            <w:tcBorders>
              <w:top w:val="nil"/>
              <w:left w:val="nil"/>
              <w:bottom w:val="single" w:sz="8" w:space="0" w:color="auto"/>
              <w:right w:val="single" w:sz="8" w:space="0" w:color="000000"/>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72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51"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862"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525"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Arial" w:eastAsia="Times New Roman" w:hAnsi="Arial" w:cs="Arial"/>
                <w:color w:val="000000"/>
                <w:sz w:val="16"/>
                <w:szCs w:val="16"/>
                <w:lang w:val="es-ES" w:eastAsia="es-ES"/>
              </w:rPr>
            </w:pPr>
          </w:p>
        </w:tc>
      </w:tr>
      <w:tr w:rsidR="00AB2F41" w:rsidRPr="00AB2F41" w:rsidTr="00AB2F41">
        <w:trPr>
          <w:trHeight w:val="252"/>
        </w:trPr>
        <w:tc>
          <w:tcPr>
            <w:tcW w:w="169"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Calibri" w:eastAsia="Times New Roman" w:hAnsi="Calibri" w:cs="Times New Roman"/>
                <w:b/>
                <w:bCs/>
                <w:color w:val="000000"/>
                <w:sz w:val="16"/>
                <w:szCs w:val="16"/>
                <w:lang w:val="es-ES" w:eastAsia="es-ES"/>
              </w:rPr>
            </w:pPr>
          </w:p>
        </w:tc>
        <w:tc>
          <w:tcPr>
            <w:tcW w:w="552"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Arial" w:eastAsia="Times New Roman" w:hAnsi="Arial" w:cs="Arial"/>
                <w:b/>
                <w:bCs/>
                <w:color w:val="000000"/>
                <w:sz w:val="16"/>
                <w:szCs w:val="16"/>
                <w:lang w:val="es-ES" w:eastAsia="es-ES"/>
              </w:rPr>
            </w:pPr>
          </w:p>
        </w:tc>
        <w:tc>
          <w:tcPr>
            <w:tcW w:w="737" w:type="pct"/>
            <w:tcBorders>
              <w:top w:val="nil"/>
              <w:left w:val="nil"/>
              <w:bottom w:val="single" w:sz="8" w:space="0" w:color="auto"/>
              <w:right w:val="single" w:sz="8" w:space="0" w:color="000000"/>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72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51"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862"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525"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Arial" w:eastAsia="Times New Roman" w:hAnsi="Arial" w:cs="Arial"/>
                <w:color w:val="000000"/>
                <w:sz w:val="16"/>
                <w:szCs w:val="16"/>
                <w:lang w:val="es-ES" w:eastAsia="es-ES"/>
              </w:rPr>
            </w:pPr>
          </w:p>
        </w:tc>
      </w:tr>
      <w:tr w:rsidR="00AB2F41" w:rsidRPr="00AB2F41" w:rsidTr="00AB2F41">
        <w:trPr>
          <w:trHeight w:val="252"/>
        </w:trPr>
        <w:tc>
          <w:tcPr>
            <w:tcW w:w="169"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Calibri" w:eastAsia="Times New Roman" w:hAnsi="Calibri" w:cs="Times New Roman"/>
                <w:b/>
                <w:bCs/>
                <w:color w:val="000000"/>
                <w:sz w:val="16"/>
                <w:szCs w:val="16"/>
                <w:lang w:val="es-ES" w:eastAsia="es-ES"/>
              </w:rPr>
            </w:pPr>
          </w:p>
        </w:tc>
        <w:tc>
          <w:tcPr>
            <w:tcW w:w="552"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Arial" w:eastAsia="Times New Roman" w:hAnsi="Arial" w:cs="Arial"/>
                <w:b/>
                <w:bCs/>
                <w:color w:val="000000"/>
                <w:sz w:val="16"/>
                <w:szCs w:val="16"/>
                <w:lang w:val="es-ES" w:eastAsia="es-ES"/>
              </w:rPr>
            </w:pPr>
          </w:p>
        </w:tc>
        <w:tc>
          <w:tcPr>
            <w:tcW w:w="737" w:type="pct"/>
            <w:tcBorders>
              <w:top w:val="nil"/>
              <w:left w:val="nil"/>
              <w:bottom w:val="single" w:sz="8" w:space="0" w:color="auto"/>
              <w:right w:val="single" w:sz="8" w:space="0" w:color="000000"/>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72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51"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862"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525"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Arial" w:eastAsia="Times New Roman" w:hAnsi="Arial" w:cs="Arial"/>
                <w:color w:val="000000"/>
                <w:sz w:val="16"/>
                <w:szCs w:val="16"/>
                <w:lang w:val="es-ES" w:eastAsia="es-ES"/>
              </w:rPr>
            </w:pPr>
          </w:p>
        </w:tc>
      </w:tr>
      <w:tr w:rsidR="00AB2F41" w:rsidRPr="00AB2F41" w:rsidTr="00AB2F41">
        <w:trPr>
          <w:trHeight w:val="252"/>
        </w:trPr>
        <w:tc>
          <w:tcPr>
            <w:tcW w:w="169"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Calibri" w:eastAsia="Times New Roman" w:hAnsi="Calibri" w:cs="Times New Roman"/>
                <w:b/>
                <w:bCs/>
                <w:color w:val="000000"/>
                <w:sz w:val="16"/>
                <w:szCs w:val="16"/>
                <w:lang w:val="es-ES" w:eastAsia="es-ES"/>
              </w:rPr>
            </w:pPr>
          </w:p>
        </w:tc>
        <w:tc>
          <w:tcPr>
            <w:tcW w:w="552"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Arial" w:eastAsia="Times New Roman" w:hAnsi="Arial" w:cs="Arial"/>
                <w:b/>
                <w:bCs/>
                <w:color w:val="000000"/>
                <w:sz w:val="16"/>
                <w:szCs w:val="16"/>
                <w:lang w:val="es-ES" w:eastAsia="es-ES"/>
              </w:rPr>
            </w:pPr>
          </w:p>
        </w:tc>
        <w:tc>
          <w:tcPr>
            <w:tcW w:w="737" w:type="pct"/>
            <w:tcBorders>
              <w:top w:val="nil"/>
              <w:left w:val="nil"/>
              <w:bottom w:val="single" w:sz="8" w:space="0" w:color="auto"/>
              <w:right w:val="single" w:sz="8" w:space="0" w:color="000000"/>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72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51"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862"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525"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Arial" w:eastAsia="Times New Roman" w:hAnsi="Arial" w:cs="Arial"/>
                <w:color w:val="000000"/>
                <w:sz w:val="16"/>
                <w:szCs w:val="16"/>
                <w:lang w:val="es-ES" w:eastAsia="es-ES"/>
              </w:rPr>
            </w:pPr>
          </w:p>
        </w:tc>
      </w:tr>
      <w:tr w:rsidR="00AB2F41" w:rsidRPr="00AB2F41" w:rsidTr="00AB2F41">
        <w:trPr>
          <w:trHeight w:val="662"/>
        </w:trPr>
        <w:tc>
          <w:tcPr>
            <w:tcW w:w="169"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Calibri" w:eastAsia="Times New Roman" w:hAnsi="Calibri" w:cs="Times New Roman"/>
                <w:b/>
                <w:bCs/>
                <w:color w:val="000000"/>
                <w:sz w:val="16"/>
                <w:szCs w:val="16"/>
                <w:lang w:val="es-ES" w:eastAsia="es-ES"/>
              </w:rPr>
            </w:pPr>
          </w:p>
        </w:tc>
        <w:tc>
          <w:tcPr>
            <w:tcW w:w="552"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Arial" w:eastAsia="Times New Roman" w:hAnsi="Arial" w:cs="Arial"/>
                <w:b/>
                <w:bCs/>
                <w:color w:val="000000"/>
                <w:sz w:val="16"/>
                <w:szCs w:val="16"/>
                <w:lang w:val="es-ES" w:eastAsia="es-ES"/>
              </w:rPr>
            </w:pPr>
          </w:p>
        </w:tc>
        <w:tc>
          <w:tcPr>
            <w:tcW w:w="737" w:type="pct"/>
            <w:tcBorders>
              <w:top w:val="nil"/>
              <w:left w:val="nil"/>
              <w:bottom w:val="single" w:sz="8" w:space="0" w:color="auto"/>
              <w:right w:val="single" w:sz="8" w:space="0" w:color="000000"/>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72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51"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862"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525"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Arial" w:eastAsia="Times New Roman" w:hAnsi="Arial" w:cs="Arial"/>
                <w:color w:val="000000"/>
                <w:sz w:val="16"/>
                <w:szCs w:val="16"/>
                <w:lang w:val="es-ES" w:eastAsia="es-ES"/>
              </w:rPr>
            </w:pPr>
          </w:p>
        </w:tc>
      </w:tr>
      <w:tr w:rsidR="00AB2F41" w:rsidRPr="00AB2F41" w:rsidTr="00AB2F41">
        <w:trPr>
          <w:trHeight w:val="1025"/>
        </w:trPr>
        <w:tc>
          <w:tcPr>
            <w:tcW w:w="169"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Calibri" w:eastAsia="Times New Roman" w:hAnsi="Calibri" w:cs="Times New Roman"/>
                <w:b/>
                <w:bCs/>
                <w:color w:val="000000"/>
                <w:sz w:val="16"/>
                <w:szCs w:val="16"/>
                <w:lang w:val="es-ES" w:eastAsia="es-ES"/>
              </w:rPr>
            </w:pPr>
          </w:p>
        </w:tc>
        <w:tc>
          <w:tcPr>
            <w:tcW w:w="552"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Arial" w:eastAsia="Times New Roman" w:hAnsi="Arial" w:cs="Arial"/>
                <w:b/>
                <w:bCs/>
                <w:color w:val="000000"/>
                <w:sz w:val="16"/>
                <w:szCs w:val="16"/>
                <w:lang w:val="es-ES" w:eastAsia="es-ES"/>
              </w:rPr>
            </w:pPr>
          </w:p>
        </w:tc>
        <w:tc>
          <w:tcPr>
            <w:tcW w:w="737"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72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51"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862"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488" w:type="pct"/>
            <w:tcBorders>
              <w:top w:val="nil"/>
              <w:left w:val="nil"/>
              <w:bottom w:val="single" w:sz="8" w:space="0" w:color="auto"/>
              <w:right w:val="single" w:sz="8" w:space="0" w:color="auto"/>
            </w:tcBorders>
            <w:shd w:val="clear" w:color="auto" w:fill="auto"/>
            <w:vAlign w:val="bottom"/>
            <w:hideMark/>
          </w:tcPr>
          <w:p w:rsidR="00AB2F41" w:rsidRPr="00AB2F41" w:rsidRDefault="00AB2F41" w:rsidP="00AB2F41">
            <w:pPr>
              <w:spacing w:after="0" w:line="240" w:lineRule="auto"/>
              <w:jc w:val="center"/>
              <w:rPr>
                <w:rFonts w:ascii="Arial" w:eastAsia="Times New Roman" w:hAnsi="Arial" w:cs="Arial"/>
                <w:color w:val="000000"/>
                <w:sz w:val="16"/>
                <w:szCs w:val="16"/>
                <w:lang w:val="es-ES" w:eastAsia="es-ES"/>
              </w:rPr>
            </w:pPr>
            <w:r w:rsidRPr="00AB2F41">
              <w:rPr>
                <w:rFonts w:ascii="Arial" w:eastAsia="Times New Roman" w:hAnsi="Arial" w:cs="Arial"/>
                <w:color w:val="000000"/>
                <w:sz w:val="16"/>
                <w:szCs w:val="16"/>
                <w:lang w:val="es-ES" w:eastAsia="es-ES"/>
              </w:rPr>
              <w:t> </w:t>
            </w:r>
          </w:p>
        </w:tc>
        <w:tc>
          <w:tcPr>
            <w:tcW w:w="525" w:type="pct"/>
            <w:vMerge/>
            <w:tcBorders>
              <w:top w:val="single" w:sz="8" w:space="0" w:color="auto"/>
              <w:left w:val="single" w:sz="8" w:space="0" w:color="auto"/>
              <w:bottom w:val="single" w:sz="8" w:space="0" w:color="000000"/>
              <w:right w:val="single" w:sz="8" w:space="0" w:color="auto"/>
            </w:tcBorders>
            <w:vAlign w:val="center"/>
            <w:hideMark/>
          </w:tcPr>
          <w:p w:rsidR="00AB2F41" w:rsidRPr="00AB2F41" w:rsidRDefault="00AB2F41" w:rsidP="00AB2F41">
            <w:pPr>
              <w:spacing w:after="0" w:line="240" w:lineRule="auto"/>
              <w:rPr>
                <w:rFonts w:ascii="Arial" w:eastAsia="Times New Roman" w:hAnsi="Arial" w:cs="Arial"/>
                <w:color w:val="000000"/>
                <w:sz w:val="16"/>
                <w:szCs w:val="16"/>
                <w:lang w:val="es-ES" w:eastAsia="es-ES"/>
              </w:rPr>
            </w:pPr>
          </w:p>
        </w:tc>
      </w:tr>
    </w:tbl>
    <w:p w:rsidR="00AB2F41" w:rsidRPr="00AB2F41" w:rsidRDefault="00AB2F41" w:rsidP="00AB2F41">
      <w:pPr>
        <w:spacing w:after="0" w:line="360" w:lineRule="auto"/>
        <w:jc w:val="both"/>
        <w:rPr>
          <w:rFonts w:ascii="Arial" w:eastAsia="Times New Roman" w:hAnsi="Arial" w:cs="Arial"/>
          <w:bCs/>
          <w:sz w:val="24"/>
          <w:szCs w:val="24"/>
          <w:lang w:val="es-ES" w:eastAsia="es-ES"/>
        </w:rPr>
      </w:pPr>
    </w:p>
    <w:p w:rsidR="00AB2F41" w:rsidRPr="00AB2F41" w:rsidRDefault="00AB2F41" w:rsidP="00AB2F41">
      <w:pPr>
        <w:spacing w:after="0" w:line="240" w:lineRule="auto"/>
        <w:ind w:left="360"/>
        <w:jc w:val="both"/>
        <w:rPr>
          <w:rFonts w:ascii="Arial" w:eastAsia="Times New Roman" w:hAnsi="Arial" w:cs="Arial"/>
          <w:b/>
          <w:bCs/>
          <w:sz w:val="24"/>
          <w:szCs w:val="24"/>
          <w:lang w:val="es-ES" w:eastAsia="es-ES"/>
        </w:rPr>
      </w:pPr>
      <w:r w:rsidRPr="00A86FEE">
        <w:rPr>
          <w:rFonts w:ascii="Arial" w:eastAsia="DejaVu Sans" w:hAnsi="Arial" w:cs="Arial"/>
          <w:b/>
          <w:bCs/>
          <w:color w:val="000000"/>
          <w:kern w:val="1"/>
          <w:sz w:val="24"/>
          <w:szCs w:val="24"/>
          <w:u w:val="single"/>
          <w:lang w:eastAsia="zh-CN" w:bidi="hi-IN"/>
        </w:rPr>
        <w:t>N° 1</w:t>
      </w:r>
      <w:r>
        <w:rPr>
          <w:rFonts w:ascii="Arial" w:eastAsia="DejaVu Sans" w:hAnsi="Arial" w:cs="Arial"/>
          <w:b/>
          <w:bCs/>
          <w:color w:val="000000"/>
          <w:kern w:val="1"/>
          <w:sz w:val="24"/>
          <w:szCs w:val="24"/>
          <w:u w:val="single"/>
          <w:lang w:eastAsia="zh-CN" w:bidi="hi-IN"/>
        </w:rPr>
        <w:t>5</w:t>
      </w:r>
      <w:r w:rsidRPr="00A86FEE">
        <w:rPr>
          <w:rFonts w:ascii="Arial" w:eastAsia="DejaVu Sans" w:hAnsi="Arial" w:cs="Arial"/>
          <w:b/>
          <w:bCs/>
          <w:color w:val="000000"/>
          <w:kern w:val="1"/>
          <w:sz w:val="24"/>
          <w:szCs w:val="24"/>
          <w:u w:val="single"/>
          <w:lang w:eastAsia="zh-CN" w:bidi="hi-IN"/>
        </w:rPr>
        <w:t>:</w:t>
      </w:r>
      <w:r w:rsidRPr="00A86FEE">
        <w:rPr>
          <w:rFonts w:ascii="Arial" w:eastAsia="DejaVu Sans" w:hAnsi="Arial" w:cs="Arial"/>
          <w:b/>
          <w:bCs/>
          <w:color w:val="000000"/>
          <w:kern w:val="1"/>
          <w:sz w:val="24"/>
          <w:szCs w:val="24"/>
          <w:lang w:eastAsia="zh-CN" w:bidi="hi-IN"/>
        </w:rPr>
        <w:t xml:space="preserve"> </w:t>
      </w:r>
      <w:r w:rsidRPr="00AB2F41">
        <w:rPr>
          <w:rFonts w:ascii="Arial" w:eastAsia="Times New Roman" w:hAnsi="Arial" w:cs="Arial"/>
          <w:b/>
          <w:bCs/>
          <w:sz w:val="24"/>
          <w:szCs w:val="24"/>
          <w:lang w:val="es-ES" w:eastAsia="es-ES"/>
        </w:rPr>
        <w:t xml:space="preserve">Descripción de la Capacidad de Producción instalada, Utilizada, a Instalar y a Utilizar </w:t>
      </w:r>
    </w:p>
    <w:p w:rsidR="00AB2F41" w:rsidRPr="00AB2F41" w:rsidRDefault="00AB2F41" w:rsidP="00AB2F41">
      <w:pPr>
        <w:spacing w:after="0" w:line="240" w:lineRule="auto"/>
        <w:ind w:left="360"/>
        <w:jc w:val="both"/>
        <w:rPr>
          <w:rFonts w:ascii="Arial" w:eastAsia="Times New Roman" w:hAnsi="Arial" w:cs="Arial"/>
          <w:b/>
          <w:bCs/>
          <w:sz w:val="24"/>
          <w:szCs w:val="24"/>
          <w:lang w:val="es-ES" w:eastAsia="es-ES"/>
        </w:rPr>
      </w:pPr>
    </w:p>
    <w:p w:rsidR="00AB2F41" w:rsidRPr="00AB2F41" w:rsidRDefault="00AB2F41" w:rsidP="00AB2F41">
      <w:pPr>
        <w:spacing w:after="0" w:line="240" w:lineRule="auto"/>
        <w:ind w:left="357"/>
        <w:jc w:val="both"/>
        <w:rPr>
          <w:rFonts w:ascii="Arial" w:eastAsia="Times New Roman" w:hAnsi="Arial" w:cs="Arial"/>
          <w:bCs/>
          <w:sz w:val="24"/>
          <w:szCs w:val="24"/>
          <w:lang w:val="es-ES" w:eastAsia="es-ES"/>
        </w:rPr>
      </w:pPr>
      <w:r w:rsidRPr="00AB2F41">
        <w:rPr>
          <w:rFonts w:ascii="Arial" w:eastAsia="Times New Roman" w:hAnsi="Arial" w:cs="Arial"/>
          <w:b/>
          <w:bCs/>
          <w:sz w:val="24"/>
          <w:szCs w:val="24"/>
          <w:lang w:val="es-ES" w:eastAsia="es-ES"/>
        </w:rPr>
        <w:t>La capacidad instalada</w:t>
      </w:r>
      <w:r w:rsidRPr="00AB2F41">
        <w:rPr>
          <w:rFonts w:ascii="Arial" w:eastAsia="Times New Roman" w:hAnsi="Arial" w:cs="Arial"/>
          <w:bCs/>
          <w:sz w:val="24"/>
          <w:szCs w:val="24"/>
          <w:lang w:val="es-ES" w:eastAsia="es-ES"/>
        </w:rPr>
        <w:t xml:space="preserve"> de producción o prestación se corresponde con el valor máximo posible de producción en un determinado período, es decir, al 100% de capacidad, dados todos los recursos disponibles (equipos, mano de obra, entre otros).</w:t>
      </w:r>
    </w:p>
    <w:p w:rsidR="00AB2F41" w:rsidRPr="00AB2F41" w:rsidRDefault="00AB2F41" w:rsidP="00AB2F41">
      <w:pPr>
        <w:spacing w:after="0" w:line="240" w:lineRule="auto"/>
        <w:ind w:left="357"/>
        <w:jc w:val="both"/>
        <w:rPr>
          <w:rFonts w:ascii="Arial" w:eastAsia="Times New Roman" w:hAnsi="Arial" w:cs="Arial"/>
          <w:bCs/>
          <w:sz w:val="24"/>
          <w:szCs w:val="24"/>
          <w:lang w:val="es-ES" w:eastAsia="es-ES"/>
        </w:rPr>
      </w:pPr>
      <w:r w:rsidRPr="00AB2F41">
        <w:rPr>
          <w:rFonts w:ascii="Arial" w:eastAsia="Times New Roman" w:hAnsi="Arial" w:cs="Arial"/>
          <w:b/>
          <w:bCs/>
          <w:sz w:val="24"/>
          <w:szCs w:val="24"/>
          <w:lang w:val="es-ES" w:eastAsia="es-ES"/>
        </w:rPr>
        <w:t>La capacidad de producción utilizada</w:t>
      </w:r>
      <w:r w:rsidRPr="00AB2F41">
        <w:rPr>
          <w:rFonts w:ascii="Arial" w:eastAsia="Times New Roman" w:hAnsi="Arial" w:cs="Arial"/>
          <w:bCs/>
          <w:sz w:val="24"/>
          <w:szCs w:val="24"/>
          <w:lang w:val="es-ES" w:eastAsia="es-ES"/>
        </w:rPr>
        <w:t xml:space="preserve"> es la cantidad de bienes o servicios elaborados actualmente (antes del financiamiento y deberá estar cónsono con la información financiera). </w:t>
      </w:r>
    </w:p>
    <w:p w:rsidR="00AB2F41" w:rsidRPr="00AB2F41" w:rsidRDefault="00AB2F41" w:rsidP="00AB2F41">
      <w:pPr>
        <w:spacing w:after="0" w:line="240" w:lineRule="auto"/>
        <w:ind w:left="357"/>
        <w:jc w:val="both"/>
        <w:rPr>
          <w:rFonts w:ascii="Arial" w:eastAsia="Times New Roman" w:hAnsi="Arial" w:cs="Arial"/>
          <w:bCs/>
          <w:sz w:val="24"/>
          <w:szCs w:val="24"/>
          <w:lang w:val="es-ES" w:eastAsia="es-ES"/>
        </w:rPr>
      </w:pPr>
      <w:r w:rsidRPr="00AB2F41">
        <w:rPr>
          <w:rFonts w:ascii="Arial" w:eastAsia="Times New Roman" w:hAnsi="Arial" w:cs="Arial"/>
          <w:b/>
          <w:bCs/>
          <w:sz w:val="24"/>
          <w:szCs w:val="24"/>
          <w:lang w:val="es-ES" w:eastAsia="es-ES"/>
        </w:rPr>
        <w:t>La capacidad de producción consolidada</w:t>
      </w:r>
      <w:r w:rsidRPr="00AB2F41">
        <w:rPr>
          <w:rFonts w:ascii="Arial" w:eastAsia="Times New Roman" w:hAnsi="Arial" w:cs="Arial"/>
          <w:bCs/>
          <w:sz w:val="24"/>
          <w:szCs w:val="24"/>
          <w:lang w:val="es-ES" w:eastAsia="es-ES"/>
        </w:rPr>
        <w:t xml:space="preserve"> es el valor máximo posible de producción en un determinado período, es decir, al 100% de capacidad incluyendo el financiamiento.</w:t>
      </w:r>
    </w:p>
    <w:p w:rsidR="00AB2F41" w:rsidRPr="00AB2F41" w:rsidRDefault="00AB2F41" w:rsidP="00AB2F41">
      <w:pPr>
        <w:spacing w:after="0" w:line="240" w:lineRule="auto"/>
        <w:ind w:left="357"/>
        <w:jc w:val="both"/>
        <w:rPr>
          <w:rFonts w:ascii="Arial" w:eastAsia="Times New Roman" w:hAnsi="Arial" w:cs="Arial"/>
          <w:bCs/>
          <w:sz w:val="24"/>
          <w:szCs w:val="24"/>
          <w:lang w:val="es-ES" w:eastAsia="es-ES"/>
        </w:rPr>
      </w:pPr>
      <w:r w:rsidRPr="00AB2F41">
        <w:rPr>
          <w:rFonts w:ascii="Arial" w:eastAsia="Times New Roman" w:hAnsi="Arial" w:cs="Arial"/>
          <w:b/>
          <w:bCs/>
          <w:sz w:val="24"/>
          <w:szCs w:val="24"/>
          <w:lang w:val="es-ES" w:eastAsia="es-ES"/>
        </w:rPr>
        <w:t>La capacidad de producción a utilizar (futura)</w:t>
      </w:r>
      <w:r w:rsidRPr="00AB2F41">
        <w:rPr>
          <w:rFonts w:ascii="Arial" w:eastAsia="Times New Roman" w:hAnsi="Arial" w:cs="Arial"/>
          <w:bCs/>
          <w:sz w:val="24"/>
          <w:szCs w:val="24"/>
          <w:lang w:val="es-ES" w:eastAsia="es-ES"/>
        </w:rPr>
        <w:t xml:space="preserve"> es la cantidad de bienes o servicios que la empresa estima producir de la nueva capacidad. Es recomendable no sobreestimar la capacidad de producción o prestación, ya que en este caso la evaluación no sería realista, pudiendo comprometer la viabilidad financiera del proyecto. Partiendo del número de bienes o de servicios a producir o prestar por la unidad económica se estima la capacidad mensual y anual.</w:t>
      </w:r>
    </w:p>
    <w:p w:rsidR="00AB2F41" w:rsidRPr="00AB2F41" w:rsidRDefault="00AB2F41" w:rsidP="00AB2F41">
      <w:pPr>
        <w:spacing w:after="0" w:line="240" w:lineRule="auto"/>
        <w:contextualSpacing/>
        <w:jc w:val="both"/>
        <w:rPr>
          <w:rFonts w:ascii="Arial" w:eastAsia="Times New Roman" w:hAnsi="Arial" w:cs="Arial"/>
          <w:bCs/>
          <w:sz w:val="24"/>
          <w:szCs w:val="24"/>
          <w:lang w:val="es-ES" w:eastAsia="es-ES"/>
        </w:rPr>
      </w:pPr>
    </w:p>
    <w:p w:rsidR="00AB2F41" w:rsidRPr="00AB2F41" w:rsidRDefault="00AB2F41" w:rsidP="00AB2F41">
      <w:pPr>
        <w:spacing w:after="0" w:line="240" w:lineRule="auto"/>
        <w:contextualSpacing/>
        <w:jc w:val="both"/>
        <w:rPr>
          <w:rFonts w:ascii="Arial" w:eastAsia="Times New Roman" w:hAnsi="Arial" w:cs="Arial"/>
          <w:b/>
          <w:bCs/>
          <w:sz w:val="24"/>
          <w:szCs w:val="24"/>
          <w:lang w:val="es-ES" w:eastAsia="es-ES"/>
        </w:rPr>
      </w:pPr>
      <w:r w:rsidRPr="00AB2F41">
        <w:rPr>
          <w:rFonts w:ascii="Arial" w:eastAsia="Times New Roman" w:hAnsi="Arial" w:cs="Arial"/>
          <w:b/>
          <w:bCs/>
          <w:sz w:val="24"/>
          <w:szCs w:val="24"/>
          <w:lang w:val="es-ES" w:eastAsia="es-ES"/>
        </w:rPr>
        <w:t>CAPACIDAD ACTUAL</w:t>
      </w:r>
    </w:p>
    <w:tbl>
      <w:tblPr>
        <w:tblW w:w="4954" w:type="pct"/>
        <w:tblCellMar>
          <w:left w:w="70" w:type="dxa"/>
          <w:right w:w="70" w:type="dxa"/>
        </w:tblCellMar>
        <w:tblLook w:val="04A0" w:firstRow="1" w:lastRow="0" w:firstColumn="1" w:lastColumn="0" w:noHBand="0" w:noVBand="1"/>
      </w:tblPr>
      <w:tblGrid>
        <w:gridCol w:w="1137"/>
        <w:gridCol w:w="2369"/>
        <w:gridCol w:w="1121"/>
        <w:gridCol w:w="2196"/>
        <w:gridCol w:w="2028"/>
        <w:gridCol w:w="1821"/>
      </w:tblGrid>
      <w:tr w:rsidR="00AB2F41" w:rsidRPr="00AB2F41" w:rsidTr="00AB2F41">
        <w:trPr>
          <w:trHeight w:val="916"/>
        </w:trPr>
        <w:tc>
          <w:tcPr>
            <w:tcW w:w="533" w:type="pct"/>
            <w:tcBorders>
              <w:top w:val="single" w:sz="4" w:space="0" w:color="auto"/>
              <w:left w:val="single" w:sz="4" w:space="0" w:color="auto"/>
              <w:bottom w:val="nil"/>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N°</w:t>
            </w:r>
          </w:p>
        </w:tc>
        <w:tc>
          <w:tcPr>
            <w:tcW w:w="1110" w:type="pct"/>
            <w:tcBorders>
              <w:top w:val="single" w:sz="4" w:space="0" w:color="auto"/>
              <w:left w:val="nil"/>
              <w:bottom w:val="nil"/>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Productos (Identifique)</w:t>
            </w:r>
          </w:p>
        </w:tc>
        <w:tc>
          <w:tcPr>
            <w:tcW w:w="525" w:type="pct"/>
            <w:tcBorders>
              <w:top w:val="single" w:sz="4" w:space="0" w:color="auto"/>
              <w:left w:val="nil"/>
              <w:bottom w:val="single" w:sz="4" w:space="0" w:color="auto"/>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Unidad de medida</w:t>
            </w:r>
          </w:p>
        </w:tc>
        <w:tc>
          <w:tcPr>
            <w:tcW w:w="1029" w:type="pct"/>
            <w:tcBorders>
              <w:top w:val="single" w:sz="4" w:space="0" w:color="auto"/>
              <w:left w:val="nil"/>
              <w:bottom w:val="nil"/>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 xml:space="preserve">Capacidad Máxima Instalada Mensual en Porcentaje (100%) </w:t>
            </w:r>
          </w:p>
        </w:tc>
        <w:tc>
          <w:tcPr>
            <w:tcW w:w="950" w:type="pct"/>
            <w:tcBorders>
              <w:top w:val="single" w:sz="4" w:space="0" w:color="auto"/>
              <w:left w:val="nil"/>
              <w:bottom w:val="nil"/>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 xml:space="preserve">Capacidad utilizada Mensual en Porcentaje (40%) </w:t>
            </w:r>
          </w:p>
        </w:tc>
        <w:tc>
          <w:tcPr>
            <w:tcW w:w="853" w:type="pct"/>
            <w:tcBorders>
              <w:top w:val="single" w:sz="4" w:space="0" w:color="auto"/>
              <w:left w:val="nil"/>
              <w:bottom w:val="nil"/>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 xml:space="preserve">Capacidad Máxima Instalada Anual </w:t>
            </w:r>
          </w:p>
        </w:tc>
      </w:tr>
      <w:tr w:rsidR="00AB2F41" w:rsidRPr="00AB2F41" w:rsidTr="00AB2F41">
        <w:trPr>
          <w:trHeight w:val="562"/>
        </w:trPr>
        <w:tc>
          <w:tcPr>
            <w:tcW w:w="53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1 </w:t>
            </w:r>
          </w:p>
        </w:tc>
        <w:tc>
          <w:tcPr>
            <w:tcW w:w="1110" w:type="pct"/>
            <w:tcBorders>
              <w:top w:val="single" w:sz="4" w:space="0" w:color="auto"/>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Arial" w:eastAsia="Times New Roman" w:hAnsi="Arial" w:cs="Arial"/>
                <w:sz w:val="20"/>
                <w:szCs w:val="20"/>
                <w:lang w:val="es-ES" w:eastAsia="es-ES"/>
              </w:rPr>
            </w:pPr>
            <w:r w:rsidRPr="00AB2F41">
              <w:rPr>
                <w:rFonts w:ascii="Arial" w:eastAsia="Times New Roman" w:hAnsi="Arial" w:cs="Arial"/>
                <w:sz w:val="20"/>
                <w:szCs w:val="20"/>
                <w:lang w:val="es-ES" w:eastAsia="es-ES"/>
              </w:rPr>
              <w:t> </w:t>
            </w:r>
          </w:p>
        </w:tc>
        <w:tc>
          <w:tcPr>
            <w:tcW w:w="525"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Arial" w:eastAsia="Times New Roman" w:hAnsi="Arial" w:cs="Arial"/>
                <w:sz w:val="20"/>
                <w:szCs w:val="20"/>
                <w:lang w:val="es-ES" w:eastAsia="es-ES"/>
              </w:rPr>
            </w:pPr>
            <w:r w:rsidRPr="00AB2F41">
              <w:rPr>
                <w:rFonts w:ascii="Arial" w:eastAsia="Times New Roman" w:hAnsi="Arial" w:cs="Arial"/>
                <w:sz w:val="20"/>
                <w:szCs w:val="20"/>
                <w:lang w:val="es-ES" w:eastAsia="es-ES"/>
              </w:rPr>
              <w:t> </w:t>
            </w:r>
          </w:p>
        </w:tc>
        <w:tc>
          <w:tcPr>
            <w:tcW w:w="1029" w:type="pct"/>
            <w:tcBorders>
              <w:top w:val="single" w:sz="4" w:space="0" w:color="auto"/>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950" w:type="pct"/>
            <w:tcBorders>
              <w:top w:val="single" w:sz="4" w:space="0" w:color="auto"/>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853" w:type="pct"/>
            <w:tcBorders>
              <w:top w:val="single" w:sz="4" w:space="0" w:color="auto"/>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r>
      <w:tr w:rsidR="00AB2F41" w:rsidRPr="00AB2F41" w:rsidTr="00AB2F41">
        <w:trPr>
          <w:trHeight w:val="562"/>
        </w:trPr>
        <w:tc>
          <w:tcPr>
            <w:tcW w:w="533" w:type="pct"/>
            <w:tcBorders>
              <w:top w:val="nil"/>
              <w:left w:val="single" w:sz="4" w:space="0" w:color="auto"/>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2</w:t>
            </w:r>
          </w:p>
        </w:tc>
        <w:tc>
          <w:tcPr>
            <w:tcW w:w="1110"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Arial" w:eastAsia="Times New Roman" w:hAnsi="Arial" w:cs="Arial"/>
                <w:sz w:val="20"/>
                <w:szCs w:val="20"/>
                <w:lang w:val="es-ES" w:eastAsia="es-ES"/>
              </w:rPr>
            </w:pPr>
            <w:r w:rsidRPr="00AB2F41">
              <w:rPr>
                <w:rFonts w:ascii="Arial" w:eastAsia="Times New Roman" w:hAnsi="Arial" w:cs="Arial"/>
                <w:sz w:val="20"/>
                <w:szCs w:val="20"/>
                <w:lang w:val="es-ES" w:eastAsia="es-ES"/>
              </w:rPr>
              <w:t> </w:t>
            </w:r>
          </w:p>
        </w:tc>
        <w:tc>
          <w:tcPr>
            <w:tcW w:w="525"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Arial" w:eastAsia="Times New Roman" w:hAnsi="Arial" w:cs="Arial"/>
                <w:sz w:val="20"/>
                <w:szCs w:val="20"/>
                <w:lang w:val="es-ES" w:eastAsia="es-ES"/>
              </w:rPr>
            </w:pPr>
            <w:r w:rsidRPr="00AB2F41">
              <w:rPr>
                <w:rFonts w:ascii="Arial" w:eastAsia="Times New Roman" w:hAnsi="Arial" w:cs="Arial"/>
                <w:sz w:val="20"/>
                <w:szCs w:val="20"/>
                <w:lang w:val="es-ES" w:eastAsia="es-ES"/>
              </w:rPr>
              <w:t> </w:t>
            </w:r>
          </w:p>
        </w:tc>
        <w:tc>
          <w:tcPr>
            <w:tcW w:w="1029"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950"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853"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r>
      <w:tr w:rsidR="00AB2F41" w:rsidRPr="00AB2F41" w:rsidTr="00AB2F41">
        <w:trPr>
          <w:trHeight w:val="562"/>
        </w:trPr>
        <w:tc>
          <w:tcPr>
            <w:tcW w:w="533" w:type="pct"/>
            <w:tcBorders>
              <w:top w:val="nil"/>
              <w:left w:val="single" w:sz="4" w:space="0" w:color="auto"/>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3</w:t>
            </w:r>
          </w:p>
        </w:tc>
        <w:tc>
          <w:tcPr>
            <w:tcW w:w="1110"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Arial" w:eastAsia="Times New Roman" w:hAnsi="Arial" w:cs="Arial"/>
                <w:sz w:val="20"/>
                <w:szCs w:val="20"/>
                <w:lang w:val="es-ES" w:eastAsia="es-ES"/>
              </w:rPr>
            </w:pPr>
            <w:r w:rsidRPr="00AB2F41">
              <w:rPr>
                <w:rFonts w:ascii="Arial" w:eastAsia="Times New Roman" w:hAnsi="Arial" w:cs="Arial"/>
                <w:sz w:val="20"/>
                <w:szCs w:val="20"/>
                <w:lang w:val="es-ES" w:eastAsia="es-ES"/>
              </w:rPr>
              <w:t> </w:t>
            </w:r>
          </w:p>
        </w:tc>
        <w:tc>
          <w:tcPr>
            <w:tcW w:w="525"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Arial" w:eastAsia="Times New Roman" w:hAnsi="Arial" w:cs="Arial"/>
                <w:sz w:val="20"/>
                <w:szCs w:val="20"/>
                <w:lang w:val="es-ES" w:eastAsia="es-ES"/>
              </w:rPr>
            </w:pPr>
            <w:r w:rsidRPr="00AB2F41">
              <w:rPr>
                <w:rFonts w:ascii="Arial" w:eastAsia="Times New Roman" w:hAnsi="Arial" w:cs="Arial"/>
                <w:sz w:val="20"/>
                <w:szCs w:val="20"/>
                <w:lang w:val="es-ES" w:eastAsia="es-ES"/>
              </w:rPr>
              <w:t> </w:t>
            </w:r>
          </w:p>
        </w:tc>
        <w:tc>
          <w:tcPr>
            <w:tcW w:w="1029"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950"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853"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r>
    </w:tbl>
    <w:p w:rsidR="00AB2F41" w:rsidRPr="00AB2F41" w:rsidRDefault="00AB2F41" w:rsidP="00AB2F41">
      <w:pPr>
        <w:spacing w:after="0" w:line="240" w:lineRule="auto"/>
        <w:ind w:left="360"/>
        <w:contextualSpacing/>
        <w:jc w:val="both"/>
        <w:rPr>
          <w:rFonts w:ascii="Arial" w:eastAsia="Times New Roman" w:hAnsi="Arial" w:cs="Arial"/>
          <w:b/>
          <w:bCs/>
          <w:sz w:val="24"/>
          <w:szCs w:val="24"/>
          <w:lang w:val="es-ES" w:eastAsia="es-ES"/>
        </w:rPr>
      </w:pPr>
    </w:p>
    <w:p w:rsidR="00AB2F41" w:rsidRPr="00AB2F41" w:rsidRDefault="00D11635" w:rsidP="00AB2F41">
      <w:pPr>
        <w:spacing w:after="0" w:line="240" w:lineRule="auto"/>
        <w:contextualSpacing/>
        <w:jc w:val="both"/>
        <w:rPr>
          <w:rFonts w:ascii="Arial" w:eastAsia="Times New Roman" w:hAnsi="Arial" w:cs="Arial"/>
          <w:b/>
          <w:bCs/>
          <w:sz w:val="24"/>
          <w:szCs w:val="24"/>
          <w:lang w:val="es-ES" w:eastAsia="es-ES"/>
        </w:rPr>
      </w:pPr>
      <w:r>
        <w:rPr>
          <w:rFonts w:ascii="Arial" w:eastAsia="Times New Roman" w:hAnsi="Arial" w:cs="Arial"/>
          <w:b/>
          <w:bCs/>
          <w:sz w:val="24"/>
          <w:szCs w:val="24"/>
          <w:lang w:val="es-ES" w:eastAsia="es-ES"/>
        </w:rPr>
        <w:t>C</w:t>
      </w:r>
      <w:r w:rsidRPr="00AB2F41">
        <w:rPr>
          <w:rFonts w:ascii="Arial" w:eastAsia="Times New Roman" w:hAnsi="Arial" w:cs="Arial"/>
          <w:b/>
          <w:bCs/>
          <w:sz w:val="24"/>
          <w:szCs w:val="24"/>
          <w:lang w:val="es-ES" w:eastAsia="es-ES"/>
        </w:rPr>
        <w:t xml:space="preserve">APACIDAD </w:t>
      </w:r>
      <w:r w:rsidR="00AB2F41" w:rsidRPr="00AB2F41">
        <w:rPr>
          <w:rFonts w:ascii="Arial" w:eastAsia="Times New Roman" w:hAnsi="Arial" w:cs="Arial"/>
          <w:b/>
          <w:bCs/>
          <w:sz w:val="24"/>
          <w:szCs w:val="24"/>
          <w:lang w:val="es-ES" w:eastAsia="es-ES"/>
        </w:rPr>
        <w:t>FUTURA O PROYECTADA</w:t>
      </w:r>
    </w:p>
    <w:tbl>
      <w:tblPr>
        <w:tblW w:w="4985" w:type="pct"/>
        <w:tblCellMar>
          <w:left w:w="70" w:type="dxa"/>
          <w:right w:w="70" w:type="dxa"/>
        </w:tblCellMar>
        <w:tblLook w:val="04A0" w:firstRow="1" w:lastRow="0" w:firstColumn="1" w:lastColumn="0" w:noHBand="0" w:noVBand="1"/>
      </w:tblPr>
      <w:tblGrid>
        <w:gridCol w:w="1090"/>
        <w:gridCol w:w="2527"/>
        <w:gridCol w:w="1379"/>
        <w:gridCol w:w="1379"/>
        <w:gridCol w:w="1091"/>
        <w:gridCol w:w="1093"/>
        <w:gridCol w:w="1093"/>
        <w:gridCol w:w="1087"/>
      </w:tblGrid>
      <w:tr w:rsidR="00AB2F41" w:rsidRPr="00AB2F41" w:rsidTr="00AB2F41">
        <w:trPr>
          <w:trHeight w:val="1042"/>
        </w:trPr>
        <w:tc>
          <w:tcPr>
            <w:tcW w:w="507"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N°</w:t>
            </w:r>
          </w:p>
        </w:tc>
        <w:tc>
          <w:tcPr>
            <w:tcW w:w="1176"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Productos</w:t>
            </w:r>
          </w:p>
        </w:tc>
        <w:tc>
          <w:tcPr>
            <w:tcW w:w="642"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 xml:space="preserve">Capacidad </w:t>
            </w:r>
            <w:proofErr w:type="spellStart"/>
            <w:r w:rsidRPr="00AB2F41">
              <w:rPr>
                <w:rFonts w:ascii="Arial" w:eastAsia="Times New Roman" w:hAnsi="Arial" w:cs="Arial"/>
                <w:b/>
                <w:bCs/>
                <w:sz w:val="20"/>
                <w:szCs w:val="20"/>
                <w:lang w:val="es-ES" w:eastAsia="es-ES"/>
              </w:rPr>
              <w:t>Máx</w:t>
            </w:r>
            <w:proofErr w:type="spellEnd"/>
            <w:r w:rsidRPr="00AB2F41">
              <w:rPr>
                <w:rFonts w:ascii="Arial" w:eastAsia="Times New Roman" w:hAnsi="Arial" w:cs="Arial"/>
                <w:b/>
                <w:bCs/>
                <w:sz w:val="20"/>
                <w:szCs w:val="20"/>
                <w:lang w:val="es-ES" w:eastAsia="es-ES"/>
              </w:rPr>
              <w:t xml:space="preserve"> Mensual</w:t>
            </w:r>
          </w:p>
        </w:tc>
        <w:tc>
          <w:tcPr>
            <w:tcW w:w="642" w:type="pct"/>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Capacidad Máxima Anual</w:t>
            </w:r>
          </w:p>
        </w:tc>
        <w:tc>
          <w:tcPr>
            <w:tcW w:w="2032" w:type="pct"/>
            <w:gridSpan w:val="4"/>
            <w:tcBorders>
              <w:top w:val="single" w:sz="4" w:space="0" w:color="auto"/>
              <w:left w:val="nil"/>
              <w:bottom w:val="single" w:sz="4" w:space="0" w:color="auto"/>
              <w:right w:val="single" w:sz="4" w:space="0" w:color="000000"/>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Capacidades de Producción Anuales (Proyectadas)</w:t>
            </w:r>
          </w:p>
        </w:tc>
      </w:tr>
      <w:tr w:rsidR="00AB2F41" w:rsidRPr="00AB2F41" w:rsidTr="00AB2F41">
        <w:trPr>
          <w:trHeight w:val="324"/>
        </w:trPr>
        <w:tc>
          <w:tcPr>
            <w:tcW w:w="507" w:type="pct"/>
            <w:vMerge/>
            <w:tcBorders>
              <w:top w:val="single" w:sz="4" w:space="0" w:color="auto"/>
              <w:left w:val="single" w:sz="4" w:space="0" w:color="auto"/>
              <w:bottom w:val="single" w:sz="4" w:space="0" w:color="auto"/>
              <w:right w:val="single" w:sz="4" w:space="0" w:color="auto"/>
            </w:tcBorders>
            <w:vAlign w:val="center"/>
            <w:hideMark/>
          </w:tcPr>
          <w:p w:rsidR="00AB2F41" w:rsidRPr="00AB2F41" w:rsidRDefault="00AB2F41" w:rsidP="00AB2F41">
            <w:pPr>
              <w:spacing w:after="0" w:line="240" w:lineRule="auto"/>
              <w:rPr>
                <w:rFonts w:ascii="Arial" w:eastAsia="Times New Roman" w:hAnsi="Arial" w:cs="Arial"/>
                <w:b/>
                <w:bCs/>
                <w:sz w:val="20"/>
                <w:szCs w:val="20"/>
                <w:lang w:val="es-ES" w:eastAsia="es-ES"/>
              </w:rPr>
            </w:pPr>
          </w:p>
        </w:tc>
        <w:tc>
          <w:tcPr>
            <w:tcW w:w="1176" w:type="pct"/>
            <w:vMerge/>
            <w:tcBorders>
              <w:top w:val="single" w:sz="4" w:space="0" w:color="auto"/>
              <w:left w:val="single" w:sz="4" w:space="0" w:color="auto"/>
              <w:bottom w:val="single" w:sz="4" w:space="0" w:color="auto"/>
              <w:right w:val="single" w:sz="4" w:space="0" w:color="auto"/>
            </w:tcBorders>
            <w:vAlign w:val="center"/>
            <w:hideMark/>
          </w:tcPr>
          <w:p w:rsidR="00AB2F41" w:rsidRPr="00AB2F41" w:rsidRDefault="00AB2F41" w:rsidP="00AB2F41">
            <w:pPr>
              <w:spacing w:after="0" w:line="240" w:lineRule="auto"/>
              <w:rPr>
                <w:rFonts w:ascii="Arial" w:eastAsia="Times New Roman" w:hAnsi="Arial" w:cs="Arial"/>
                <w:b/>
                <w:bCs/>
                <w:sz w:val="20"/>
                <w:szCs w:val="20"/>
                <w:lang w:val="es-ES" w:eastAsia="es-ES"/>
              </w:rPr>
            </w:pPr>
          </w:p>
        </w:tc>
        <w:tc>
          <w:tcPr>
            <w:tcW w:w="642" w:type="pct"/>
            <w:vMerge/>
            <w:tcBorders>
              <w:top w:val="single" w:sz="4" w:space="0" w:color="auto"/>
              <w:left w:val="single" w:sz="4" w:space="0" w:color="auto"/>
              <w:bottom w:val="single" w:sz="4" w:space="0" w:color="auto"/>
              <w:right w:val="single" w:sz="4" w:space="0" w:color="auto"/>
            </w:tcBorders>
            <w:vAlign w:val="center"/>
            <w:hideMark/>
          </w:tcPr>
          <w:p w:rsidR="00AB2F41" w:rsidRPr="00AB2F41" w:rsidRDefault="00AB2F41" w:rsidP="00AB2F41">
            <w:pPr>
              <w:spacing w:after="0" w:line="240" w:lineRule="auto"/>
              <w:rPr>
                <w:rFonts w:ascii="Arial" w:eastAsia="Times New Roman" w:hAnsi="Arial" w:cs="Arial"/>
                <w:b/>
                <w:bCs/>
                <w:sz w:val="20"/>
                <w:szCs w:val="20"/>
                <w:lang w:val="es-ES" w:eastAsia="es-ES"/>
              </w:rPr>
            </w:pPr>
          </w:p>
        </w:tc>
        <w:tc>
          <w:tcPr>
            <w:tcW w:w="642" w:type="pct"/>
            <w:vMerge/>
            <w:tcBorders>
              <w:top w:val="single" w:sz="4" w:space="0" w:color="auto"/>
              <w:left w:val="single" w:sz="4" w:space="0" w:color="auto"/>
              <w:bottom w:val="single" w:sz="4" w:space="0" w:color="auto"/>
              <w:right w:val="single" w:sz="4" w:space="0" w:color="auto"/>
            </w:tcBorders>
            <w:vAlign w:val="center"/>
            <w:hideMark/>
          </w:tcPr>
          <w:p w:rsidR="00AB2F41" w:rsidRPr="00AB2F41" w:rsidRDefault="00AB2F41" w:rsidP="00AB2F41">
            <w:pPr>
              <w:spacing w:after="0" w:line="240" w:lineRule="auto"/>
              <w:rPr>
                <w:rFonts w:ascii="Arial" w:eastAsia="Times New Roman" w:hAnsi="Arial" w:cs="Arial"/>
                <w:b/>
                <w:bCs/>
                <w:sz w:val="20"/>
                <w:szCs w:val="20"/>
                <w:lang w:val="es-ES" w:eastAsia="es-ES"/>
              </w:rPr>
            </w:pPr>
          </w:p>
        </w:tc>
        <w:tc>
          <w:tcPr>
            <w:tcW w:w="508" w:type="pct"/>
            <w:tcBorders>
              <w:top w:val="nil"/>
              <w:left w:val="nil"/>
              <w:bottom w:val="single" w:sz="4" w:space="0" w:color="auto"/>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40%</w:t>
            </w:r>
          </w:p>
        </w:tc>
        <w:tc>
          <w:tcPr>
            <w:tcW w:w="509" w:type="pct"/>
            <w:tcBorders>
              <w:top w:val="nil"/>
              <w:left w:val="nil"/>
              <w:bottom w:val="single" w:sz="4" w:space="0" w:color="auto"/>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50%</w:t>
            </w:r>
          </w:p>
        </w:tc>
        <w:tc>
          <w:tcPr>
            <w:tcW w:w="509" w:type="pct"/>
            <w:tcBorders>
              <w:top w:val="nil"/>
              <w:left w:val="nil"/>
              <w:bottom w:val="single" w:sz="4" w:space="0" w:color="auto"/>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w:t>
            </w:r>
          </w:p>
        </w:tc>
        <w:tc>
          <w:tcPr>
            <w:tcW w:w="506" w:type="pct"/>
            <w:tcBorders>
              <w:top w:val="nil"/>
              <w:left w:val="nil"/>
              <w:bottom w:val="single" w:sz="4" w:space="0" w:color="auto"/>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w:t>
            </w:r>
          </w:p>
        </w:tc>
      </w:tr>
      <w:tr w:rsidR="00AB2F41" w:rsidRPr="00AB2F41" w:rsidTr="00AB2F41">
        <w:trPr>
          <w:trHeight w:val="324"/>
        </w:trPr>
        <w:tc>
          <w:tcPr>
            <w:tcW w:w="507" w:type="pct"/>
            <w:vMerge/>
            <w:tcBorders>
              <w:top w:val="single" w:sz="4" w:space="0" w:color="auto"/>
              <w:left w:val="single" w:sz="4" w:space="0" w:color="auto"/>
              <w:bottom w:val="single" w:sz="4" w:space="0" w:color="auto"/>
              <w:right w:val="single" w:sz="4" w:space="0" w:color="auto"/>
            </w:tcBorders>
            <w:vAlign w:val="center"/>
            <w:hideMark/>
          </w:tcPr>
          <w:p w:rsidR="00AB2F41" w:rsidRPr="00AB2F41" w:rsidRDefault="00AB2F41" w:rsidP="00AB2F41">
            <w:pPr>
              <w:spacing w:after="0" w:line="240" w:lineRule="auto"/>
              <w:rPr>
                <w:rFonts w:ascii="Arial" w:eastAsia="Times New Roman" w:hAnsi="Arial" w:cs="Arial"/>
                <w:b/>
                <w:bCs/>
                <w:sz w:val="20"/>
                <w:szCs w:val="20"/>
                <w:lang w:val="es-ES" w:eastAsia="es-ES"/>
              </w:rPr>
            </w:pPr>
          </w:p>
        </w:tc>
        <w:tc>
          <w:tcPr>
            <w:tcW w:w="1176" w:type="pct"/>
            <w:vMerge/>
            <w:tcBorders>
              <w:top w:val="single" w:sz="4" w:space="0" w:color="auto"/>
              <w:left w:val="single" w:sz="4" w:space="0" w:color="auto"/>
              <w:bottom w:val="single" w:sz="4" w:space="0" w:color="auto"/>
              <w:right w:val="single" w:sz="4" w:space="0" w:color="auto"/>
            </w:tcBorders>
            <w:vAlign w:val="center"/>
            <w:hideMark/>
          </w:tcPr>
          <w:p w:rsidR="00AB2F41" w:rsidRPr="00AB2F41" w:rsidRDefault="00AB2F41" w:rsidP="00AB2F41">
            <w:pPr>
              <w:spacing w:after="0" w:line="240" w:lineRule="auto"/>
              <w:rPr>
                <w:rFonts w:ascii="Arial" w:eastAsia="Times New Roman" w:hAnsi="Arial" w:cs="Arial"/>
                <w:b/>
                <w:bCs/>
                <w:sz w:val="20"/>
                <w:szCs w:val="20"/>
                <w:lang w:val="es-ES" w:eastAsia="es-ES"/>
              </w:rPr>
            </w:pPr>
          </w:p>
        </w:tc>
        <w:tc>
          <w:tcPr>
            <w:tcW w:w="642" w:type="pct"/>
            <w:vMerge/>
            <w:tcBorders>
              <w:top w:val="single" w:sz="4" w:space="0" w:color="auto"/>
              <w:left w:val="single" w:sz="4" w:space="0" w:color="auto"/>
              <w:bottom w:val="single" w:sz="4" w:space="0" w:color="auto"/>
              <w:right w:val="single" w:sz="4" w:space="0" w:color="auto"/>
            </w:tcBorders>
            <w:vAlign w:val="center"/>
            <w:hideMark/>
          </w:tcPr>
          <w:p w:rsidR="00AB2F41" w:rsidRPr="00AB2F41" w:rsidRDefault="00AB2F41" w:rsidP="00AB2F41">
            <w:pPr>
              <w:spacing w:after="0" w:line="240" w:lineRule="auto"/>
              <w:rPr>
                <w:rFonts w:ascii="Arial" w:eastAsia="Times New Roman" w:hAnsi="Arial" w:cs="Arial"/>
                <w:b/>
                <w:bCs/>
                <w:sz w:val="20"/>
                <w:szCs w:val="20"/>
                <w:lang w:val="es-ES" w:eastAsia="es-ES"/>
              </w:rPr>
            </w:pPr>
          </w:p>
        </w:tc>
        <w:tc>
          <w:tcPr>
            <w:tcW w:w="642" w:type="pct"/>
            <w:vMerge/>
            <w:tcBorders>
              <w:top w:val="single" w:sz="4" w:space="0" w:color="auto"/>
              <w:left w:val="single" w:sz="4" w:space="0" w:color="auto"/>
              <w:bottom w:val="single" w:sz="4" w:space="0" w:color="auto"/>
              <w:right w:val="single" w:sz="4" w:space="0" w:color="auto"/>
            </w:tcBorders>
            <w:vAlign w:val="center"/>
            <w:hideMark/>
          </w:tcPr>
          <w:p w:rsidR="00AB2F41" w:rsidRPr="00AB2F41" w:rsidRDefault="00AB2F41" w:rsidP="00AB2F41">
            <w:pPr>
              <w:spacing w:after="0" w:line="240" w:lineRule="auto"/>
              <w:rPr>
                <w:rFonts w:ascii="Arial" w:eastAsia="Times New Roman" w:hAnsi="Arial" w:cs="Arial"/>
                <w:b/>
                <w:bCs/>
                <w:sz w:val="20"/>
                <w:szCs w:val="20"/>
                <w:lang w:val="es-ES" w:eastAsia="es-ES"/>
              </w:rPr>
            </w:pPr>
          </w:p>
        </w:tc>
        <w:tc>
          <w:tcPr>
            <w:tcW w:w="508" w:type="pct"/>
            <w:tcBorders>
              <w:top w:val="nil"/>
              <w:left w:val="nil"/>
              <w:bottom w:val="single" w:sz="4" w:space="0" w:color="auto"/>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 xml:space="preserve"> AÑO 1 </w:t>
            </w:r>
          </w:p>
        </w:tc>
        <w:tc>
          <w:tcPr>
            <w:tcW w:w="509" w:type="pct"/>
            <w:tcBorders>
              <w:top w:val="nil"/>
              <w:left w:val="nil"/>
              <w:bottom w:val="single" w:sz="4" w:space="0" w:color="auto"/>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 xml:space="preserve"> AÑO 2 </w:t>
            </w:r>
          </w:p>
        </w:tc>
        <w:tc>
          <w:tcPr>
            <w:tcW w:w="509" w:type="pct"/>
            <w:tcBorders>
              <w:top w:val="nil"/>
              <w:left w:val="nil"/>
              <w:bottom w:val="single" w:sz="4" w:space="0" w:color="auto"/>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 xml:space="preserve"> AÑO 3 </w:t>
            </w:r>
          </w:p>
        </w:tc>
        <w:tc>
          <w:tcPr>
            <w:tcW w:w="506" w:type="pct"/>
            <w:tcBorders>
              <w:top w:val="nil"/>
              <w:left w:val="nil"/>
              <w:bottom w:val="single" w:sz="4" w:space="0" w:color="auto"/>
              <w:right w:val="single" w:sz="4" w:space="0" w:color="auto"/>
            </w:tcBorders>
            <w:shd w:val="clear" w:color="000000" w:fill="BFBFBF"/>
            <w:vAlign w:val="center"/>
            <w:hideMark/>
          </w:tcPr>
          <w:p w:rsidR="00AB2F41" w:rsidRPr="00AB2F41" w:rsidRDefault="00AB2F41" w:rsidP="00AB2F41">
            <w:pPr>
              <w:spacing w:after="0" w:line="240" w:lineRule="auto"/>
              <w:jc w:val="center"/>
              <w:rPr>
                <w:rFonts w:ascii="Arial" w:eastAsia="Times New Roman" w:hAnsi="Arial" w:cs="Arial"/>
                <w:b/>
                <w:bCs/>
                <w:sz w:val="20"/>
                <w:szCs w:val="20"/>
                <w:lang w:val="es-ES" w:eastAsia="es-ES"/>
              </w:rPr>
            </w:pPr>
            <w:r w:rsidRPr="00AB2F41">
              <w:rPr>
                <w:rFonts w:ascii="Arial" w:eastAsia="Times New Roman" w:hAnsi="Arial" w:cs="Arial"/>
                <w:b/>
                <w:bCs/>
                <w:sz w:val="20"/>
                <w:szCs w:val="20"/>
                <w:lang w:val="es-ES" w:eastAsia="es-ES"/>
              </w:rPr>
              <w:t xml:space="preserve"> AÑO 4 </w:t>
            </w:r>
          </w:p>
        </w:tc>
      </w:tr>
      <w:tr w:rsidR="00AB2F41" w:rsidRPr="00AB2F41" w:rsidTr="00AB2F41">
        <w:trPr>
          <w:trHeight w:val="600"/>
        </w:trPr>
        <w:tc>
          <w:tcPr>
            <w:tcW w:w="507" w:type="pct"/>
            <w:tcBorders>
              <w:top w:val="nil"/>
              <w:left w:val="single" w:sz="4" w:space="0" w:color="auto"/>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1</w:t>
            </w:r>
          </w:p>
        </w:tc>
        <w:tc>
          <w:tcPr>
            <w:tcW w:w="1176"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Arial" w:eastAsia="Times New Roman" w:hAnsi="Arial" w:cs="Arial"/>
                <w:sz w:val="20"/>
                <w:szCs w:val="20"/>
                <w:lang w:val="es-ES" w:eastAsia="es-ES"/>
              </w:rPr>
            </w:pPr>
            <w:r w:rsidRPr="00AB2F41">
              <w:rPr>
                <w:rFonts w:ascii="Arial" w:eastAsia="Times New Roman" w:hAnsi="Arial" w:cs="Arial"/>
                <w:sz w:val="20"/>
                <w:szCs w:val="20"/>
                <w:lang w:val="es-ES" w:eastAsia="es-ES"/>
              </w:rPr>
              <w:t> </w:t>
            </w:r>
          </w:p>
        </w:tc>
        <w:tc>
          <w:tcPr>
            <w:tcW w:w="642"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642"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508"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509"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509"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506"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r>
      <w:tr w:rsidR="00AB2F41" w:rsidRPr="00AB2F41" w:rsidTr="00AB2F41">
        <w:trPr>
          <w:trHeight w:val="600"/>
        </w:trPr>
        <w:tc>
          <w:tcPr>
            <w:tcW w:w="507" w:type="pct"/>
            <w:tcBorders>
              <w:top w:val="nil"/>
              <w:left w:val="single" w:sz="4" w:space="0" w:color="auto"/>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2</w:t>
            </w:r>
          </w:p>
        </w:tc>
        <w:tc>
          <w:tcPr>
            <w:tcW w:w="1176"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Arial" w:eastAsia="Times New Roman" w:hAnsi="Arial" w:cs="Arial"/>
                <w:sz w:val="20"/>
                <w:szCs w:val="20"/>
                <w:lang w:val="es-ES" w:eastAsia="es-ES"/>
              </w:rPr>
            </w:pPr>
            <w:r w:rsidRPr="00AB2F41">
              <w:rPr>
                <w:rFonts w:ascii="Arial" w:eastAsia="Times New Roman" w:hAnsi="Arial" w:cs="Arial"/>
                <w:sz w:val="20"/>
                <w:szCs w:val="20"/>
                <w:lang w:val="es-ES" w:eastAsia="es-ES"/>
              </w:rPr>
              <w:t> </w:t>
            </w:r>
          </w:p>
        </w:tc>
        <w:tc>
          <w:tcPr>
            <w:tcW w:w="642"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642"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508"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509"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509"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506"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r>
      <w:tr w:rsidR="00AB2F41" w:rsidRPr="00AB2F41" w:rsidTr="00AB2F41">
        <w:trPr>
          <w:trHeight w:val="600"/>
        </w:trPr>
        <w:tc>
          <w:tcPr>
            <w:tcW w:w="507" w:type="pct"/>
            <w:tcBorders>
              <w:top w:val="nil"/>
              <w:left w:val="single" w:sz="4" w:space="0" w:color="auto"/>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3</w:t>
            </w:r>
          </w:p>
        </w:tc>
        <w:tc>
          <w:tcPr>
            <w:tcW w:w="1176"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Arial" w:eastAsia="Times New Roman" w:hAnsi="Arial" w:cs="Arial"/>
                <w:sz w:val="20"/>
                <w:szCs w:val="20"/>
                <w:lang w:val="es-ES" w:eastAsia="es-ES"/>
              </w:rPr>
            </w:pPr>
            <w:r w:rsidRPr="00AB2F41">
              <w:rPr>
                <w:rFonts w:ascii="Arial" w:eastAsia="Times New Roman" w:hAnsi="Arial" w:cs="Arial"/>
                <w:sz w:val="20"/>
                <w:szCs w:val="20"/>
                <w:lang w:val="es-ES" w:eastAsia="es-ES"/>
              </w:rPr>
              <w:t> </w:t>
            </w:r>
          </w:p>
        </w:tc>
        <w:tc>
          <w:tcPr>
            <w:tcW w:w="642"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642"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508"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509"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509"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c>
          <w:tcPr>
            <w:tcW w:w="506" w:type="pct"/>
            <w:tcBorders>
              <w:top w:val="nil"/>
              <w:left w:val="nil"/>
              <w:bottom w:val="single" w:sz="4" w:space="0" w:color="auto"/>
              <w:right w:val="single" w:sz="4" w:space="0" w:color="auto"/>
            </w:tcBorders>
            <w:shd w:val="clear" w:color="auto" w:fill="auto"/>
            <w:vAlign w:val="center"/>
            <w:hideMark/>
          </w:tcPr>
          <w:p w:rsidR="00AB2F41" w:rsidRPr="00AB2F41" w:rsidRDefault="00AB2F41" w:rsidP="00AB2F41">
            <w:pPr>
              <w:spacing w:after="0" w:line="240" w:lineRule="auto"/>
              <w:jc w:val="center"/>
              <w:rPr>
                <w:rFonts w:ascii="Times New Roman" w:eastAsia="Times New Roman" w:hAnsi="Times New Roman" w:cs="Times New Roman"/>
                <w:color w:val="000000"/>
                <w:sz w:val="24"/>
                <w:szCs w:val="24"/>
                <w:lang w:val="es-ES" w:eastAsia="es-ES"/>
              </w:rPr>
            </w:pPr>
            <w:r w:rsidRPr="00AB2F41">
              <w:rPr>
                <w:rFonts w:ascii="Times New Roman" w:eastAsia="Times New Roman" w:hAnsi="Times New Roman" w:cs="Times New Roman"/>
                <w:color w:val="000000"/>
                <w:sz w:val="24"/>
                <w:szCs w:val="24"/>
                <w:lang w:val="es-ES" w:eastAsia="es-ES"/>
              </w:rPr>
              <w:t> </w:t>
            </w:r>
          </w:p>
        </w:tc>
      </w:tr>
    </w:tbl>
    <w:p w:rsidR="009B101F" w:rsidRDefault="009B101F" w:rsidP="00D11635">
      <w:pPr>
        <w:widowControl w:val="0"/>
        <w:suppressAutoHyphens/>
        <w:spacing w:before="120" w:after="120" w:line="240" w:lineRule="auto"/>
        <w:jc w:val="center"/>
      </w:pPr>
    </w:p>
    <w:p w:rsidR="009B101F" w:rsidRDefault="009B101F" w:rsidP="00D11635">
      <w:pPr>
        <w:widowControl w:val="0"/>
        <w:suppressAutoHyphens/>
        <w:spacing w:before="120" w:after="120" w:line="240" w:lineRule="auto"/>
        <w:jc w:val="center"/>
      </w:pPr>
    </w:p>
    <w:p w:rsidR="00873D72" w:rsidRDefault="00873D72" w:rsidP="009B101F">
      <w:pPr>
        <w:spacing w:line="240" w:lineRule="auto"/>
        <w:rPr>
          <w:rFonts w:ascii="Arial" w:hAnsi="Arial" w:cs="Arial"/>
          <w:b/>
          <w:sz w:val="24"/>
          <w:szCs w:val="24"/>
        </w:rPr>
      </w:pPr>
      <w:r>
        <w:rPr>
          <w:rFonts w:ascii="Liberation Serif" w:eastAsia="DejaVu Sans" w:hAnsi="Liberation Serif" w:cs="FreeSans"/>
          <w:noProof/>
          <w:color w:val="00000A"/>
          <w:kern w:val="1"/>
          <w:sz w:val="24"/>
          <w:szCs w:val="24"/>
          <w:lang w:eastAsia="es-VE"/>
        </w:rPr>
        <w:lastRenderedPageBreak/>
        <mc:AlternateContent>
          <mc:Choice Requires="wps">
            <w:drawing>
              <wp:anchor distT="0" distB="0" distL="114935" distR="114935" simplePos="0" relativeHeight="251681792" behindDoc="0" locked="0" layoutInCell="1" allowOverlap="1" wp14:anchorId="4C7E8E75" wp14:editId="2E2C0E00">
                <wp:simplePos x="0" y="0"/>
                <wp:positionH relativeFrom="column">
                  <wp:posOffset>2531110</wp:posOffset>
                </wp:positionH>
                <wp:positionV relativeFrom="paragraph">
                  <wp:posOffset>-673100</wp:posOffset>
                </wp:positionV>
                <wp:extent cx="4730115" cy="1036320"/>
                <wp:effectExtent l="0" t="0" r="0" b="0"/>
                <wp:wrapSquare wrapText="bothSides"/>
                <wp:docPr id="3"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115" cy="10363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73D72" w:rsidRDefault="00873D72" w:rsidP="00873D72">
                            <w:pPr>
                              <w:pStyle w:val="Ttulo1"/>
                              <w:numPr>
                                <w:ilvl w:val="0"/>
                                <w:numId w:val="0"/>
                              </w:numPr>
                              <w:spacing w:before="120"/>
                              <w:jc w:val="center"/>
                              <w:rPr>
                                <w:rStyle w:val="Textoennegrita"/>
                                <w:rFonts w:ascii="Myriad Pro Cond" w:hAnsi="Myriad Pro Cond" w:cs="Myriad Pro Cond"/>
                                <w:color w:val="auto"/>
                                <w:sz w:val="48"/>
                                <w:szCs w:val="48"/>
                                <w:lang w:val="es-VE"/>
                              </w:rPr>
                            </w:pPr>
                            <w:r>
                              <w:rPr>
                                <w:rStyle w:val="Textoennegrita"/>
                                <w:rFonts w:ascii="Myriad Pro Cond" w:hAnsi="Myriad Pro Cond" w:cs="Myriad Pro Cond"/>
                                <w:color w:val="auto"/>
                                <w:sz w:val="48"/>
                                <w:szCs w:val="48"/>
                                <w:lang w:val="es-VE"/>
                              </w:rPr>
                              <w:t xml:space="preserve">Contabilidad Básica </w:t>
                            </w:r>
                          </w:p>
                          <w:p w:rsidR="00873D72" w:rsidRPr="00873D72" w:rsidRDefault="00873D72" w:rsidP="00873D72">
                            <w:pPr>
                              <w:pStyle w:val="Ttulo1"/>
                              <w:numPr>
                                <w:ilvl w:val="0"/>
                                <w:numId w:val="0"/>
                              </w:numPr>
                              <w:spacing w:before="120"/>
                              <w:jc w:val="center"/>
                              <w:rPr>
                                <w:rFonts w:ascii="Myriad Pro Cond" w:hAnsi="Myriad Pro Cond" w:cs="Myriad Pro Cond"/>
                                <w:b w:val="0"/>
                                <w:bCs w:val="0"/>
                                <w:color w:val="auto"/>
                                <w:sz w:val="48"/>
                                <w:szCs w:val="48"/>
                                <w:lang w:val="es-VE"/>
                              </w:rPr>
                            </w:pPr>
                            <w:r>
                              <w:rPr>
                                <w:rStyle w:val="Textoennegrita"/>
                                <w:rFonts w:ascii="Myriad Pro Cond" w:hAnsi="Myriad Pro Cond" w:cs="Myriad Pro Cond"/>
                                <w:color w:val="auto"/>
                                <w:sz w:val="48"/>
                                <w:szCs w:val="48"/>
                                <w:lang w:val="es-VE"/>
                              </w:rPr>
                              <w:t xml:space="preserve">General </w:t>
                            </w:r>
                          </w:p>
                          <w:p w:rsidR="00873D72" w:rsidRDefault="00873D72" w:rsidP="00873D72">
                            <w:pPr>
                              <w:pStyle w:val="Textoindependiente"/>
                              <w:rPr>
                                <w:lang w:val="es-ES"/>
                              </w:rPr>
                            </w:pPr>
                          </w:p>
                          <w:p w:rsidR="00873D72" w:rsidRDefault="00873D72" w:rsidP="00873D72">
                            <w:pPr>
                              <w:pStyle w:val="Textoindependiente"/>
                              <w:spacing w:before="120"/>
                              <w:rPr>
                                <w:rFonts w:ascii="Myriad Pro Cond" w:hAnsi="Myriad Pro Cond" w:cs="Myriad Pro Cond"/>
                                <w:color w:val="FFFFFF"/>
                                <w:sz w:val="32"/>
                                <w:szCs w:val="32"/>
                              </w:rPr>
                            </w:pPr>
                          </w:p>
                          <w:p w:rsidR="00873D72" w:rsidRDefault="00873D72" w:rsidP="00873D72">
                            <w:pPr>
                              <w:spacing w:before="120" w:after="120"/>
                              <w:jc w:val="center"/>
                              <w:rPr>
                                <w:rFonts w:ascii="Myriad Pro Cond" w:hAnsi="Myriad Pro Cond" w:cs="Arial"/>
                                <w:b/>
                                <w:bCs/>
                                <w:sz w:val="32"/>
                                <w:szCs w:val="32"/>
                              </w:rPr>
                            </w:pPr>
                          </w:p>
                          <w:p w:rsidR="00873D72" w:rsidRDefault="00873D72" w:rsidP="00873D72">
                            <w:pPr>
                              <w:spacing w:before="120" w:after="120"/>
                              <w:jc w:val="center"/>
                              <w:rPr>
                                <w:rFonts w:ascii="Myriad Pro Cond" w:hAnsi="Myriad Pro Cond" w:cs="Arial"/>
                                <w:b/>
                                <w:bCs/>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199.3pt;margin-top:-53pt;width:372.45pt;height:81.6pt;z-index:2516817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" stroked="f">
                <v:fill opacity="0"/>
                <v:textbox inset="0,0,0,0">
                  <w:txbxContent>
                    <w:p w:rsidR="00873D72" w:rsidRDefault="00873D72" w:rsidP="00873D72">
                      <w:pPr>
                        <w:pStyle w:val="Ttulo1"/>
                        <w:numPr>
                          <w:ilvl w:val="0"/>
                          <w:numId w:val="0"/>
                        </w:numPr>
                        <w:spacing w:before="120"/>
                        <w:jc w:val="center"/>
                        <w:rPr>
                          <w:rStyle w:val="Textoennegrita"/>
                          <w:rFonts w:ascii="Myriad Pro Cond" w:hAnsi="Myriad Pro Cond" w:cs="Myriad Pro Cond"/>
                          <w:color w:val="auto"/>
                          <w:sz w:val="48"/>
                          <w:szCs w:val="48"/>
                          <w:lang w:val="es-VE"/>
                        </w:rPr>
                      </w:pPr>
                      <w:r>
                        <w:rPr>
                          <w:rStyle w:val="Textoennegrita"/>
                          <w:rFonts w:ascii="Myriad Pro Cond" w:hAnsi="Myriad Pro Cond" w:cs="Myriad Pro Cond"/>
                          <w:color w:val="auto"/>
                          <w:sz w:val="48"/>
                          <w:szCs w:val="48"/>
                          <w:lang w:val="es-VE"/>
                        </w:rPr>
                        <w:t xml:space="preserve">Contabilidad Básica </w:t>
                      </w:r>
                    </w:p>
                    <w:p w:rsidR="00873D72" w:rsidRPr="00873D72" w:rsidRDefault="00873D72" w:rsidP="00873D72">
                      <w:pPr>
                        <w:pStyle w:val="Ttulo1"/>
                        <w:numPr>
                          <w:ilvl w:val="0"/>
                          <w:numId w:val="0"/>
                        </w:numPr>
                        <w:spacing w:before="120"/>
                        <w:jc w:val="center"/>
                        <w:rPr>
                          <w:rFonts w:ascii="Myriad Pro Cond" w:hAnsi="Myriad Pro Cond" w:cs="Myriad Pro Cond"/>
                          <w:b w:val="0"/>
                          <w:bCs w:val="0"/>
                          <w:color w:val="auto"/>
                          <w:sz w:val="48"/>
                          <w:szCs w:val="48"/>
                          <w:lang w:val="es-VE"/>
                        </w:rPr>
                      </w:pPr>
                      <w:r>
                        <w:rPr>
                          <w:rStyle w:val="Textoennegrita"/>
                          <w:rFonts w:ascii="Myriad Pro Cond" w:hAnsi="Myriad Pro Cond" w:cs="Myriad Pro Cond"/>
                          <w:color w:val="auto"/>
                          <w:sz w:val="48"/>
                          <w:szCs w:val="48"/>
                          <w:lang w:val="es-VE"/>
                        </w:rPr>
                        <w:t xml:space="preserve">General </w:t>
                      </w:r>
                    </w:p>
                    <w:p w:rsidR="00873D72" w:rsidRDefault="00873D72" w:rsidP="00873D72">
                      <w:pPr>
                        <w:pStyle w:val="Textoindependiente"/>
                        <w:rPr>
                          <w:lang w:val="es-ES"/>
                        </w:rPr>
                      </w:pPr>
                    </w:p>
                    <w:p w:rsidR="00873D72" w:rsidRDefault="00873D72" w:rsidP="00873D72">
                      <w:pPr>
                        <w:pStyle w:val="Textoindependiente"/>
                        <w:spacing w:before="120"/>
                        <w:rPr>
                          <w:rFonts w:ascii="Myriad Pro Cond" w:hAnsi="Myriad Pro Cond" w:cs="Myriad Pro Cond"/>
                          <w:color w:val="FFFFFF"/>
                          <w:sz w:val="32"/>
                          <w:szCs w:val="32"/>
                        </w:rPr>
                      </w:pPr>
                    </w:p>
                    <w:p w:rsidR="00873D72" w:rsidRDefault="00873D72" w:rsidP="00873D72">
                      <w:pPr>
                        <w:spacing w:before="120" w:after="120"/>
                        <w:jc w:val="center"/>
                        <w:rPr>
                          <w:rFonts w:ascii="Myriad Pro Cond" w:hAnsi="Myriad Pro Cond" w:cs="Arial"/>
                          <w:b/>
                          <w:bCs/>
                          <w:sz w:val="32"/>
                          <w:szCs w:val="32"/>
                        </w:rPr>
                      </w:pPr>
                    </w:p>
                    <w:p w:rsidR="00873D72" w:rsidRDefault="00873D72" w:rsidP="00873D72">
                      <w:pPr>
                        <w:spacing w:before="120" w:after="120"/>
                        <w:jc w:val="center"/>
                        <w:rPr>
                          <w:rFonts w:ascii="Myriad Pro Cond" w:hAnsi="Myriad Pro Cond" w:cs="Arial"/>
                          <w:b/>
                          <w:bCs/>
                          <w:sz w:val="32"/>
                          <w:szCs w:val="32"/>
                        </w:rPr>
                      </w:pPr>
                    </w:p>
                  </w:txbxContent>
                </v:textbox>
                <w10:wrap type="square"/>
              </v:shape>
            </w:pict>
          </mc:Fallback>
        </mc:AlternateContent>
      </w:r>
      <w:r>
        <w:rPr>
          <w:rFonts w:ascii="Liberation Serif" w:eastAsia="DejaVu Sans" w:hAnsi="Liberation Serif" w:cs="FreeSans"/>
          <w:noProof/>
          <w:color w:val="00000A"/>
          <w:kern w:val="1"/>
          <w:sz w:val="24"/>
          <w:szCs w:val="24"/>
          <w:lang w:eastAsia="es-VE"/>
        </w:rPr>
        <w:drawing>
          <wp:anchor distT="0" distB="0" distL="114935" distR="114935" simplePos="0" relativeHeight="251679744" behindDoc="0" locked="0" layoutInCell="1" allowOverlap="1" wp14:anchorId="5408772D" wp14:editId="63D0CCBE">
            <wp:simplePos x="0" y="0"/>
            <wp:positionH relativeFrom="column">
              <wp:posOffset>-450215</wp:posOffset>
            </wp:positionH>
            <wp:positionV relativeFrom="paragraph">
              <wp:posOffset>-1170305</wp:posOffset>
            </wp:positionV>
            <wp:extent cx="7562850" cy="17240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2850" cy="1724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B101F" w:rsidRDefault="009B101F" w:rsidP="009B101F">
      <w:pPr>
        <w:spacing w:line="240" w:lineRule="auto"/>
        <w:rPr>
          <w:rFonts w:ascii="Arial" w:hAnsi="Arial" w:cs="Arial"/>
          <w:b/>
          <w:sz w:val="24"/>
          <w:szCs w:val="24"/>
        </w:rPr>
      </w:pPr>
      <w:r w:rsidRPr="00C436C8">
        <w:rPr>
          <w:rFonts w:ascii="Arial" w:hAnsi="Arial" w:cs="Arial"/>
          <w:b/>
          <w:sz w:val="24"/>
          <w:szCs w:val="24"/>
        </w:rPr>
        <w:t>¿</w:t>
      </w:r>
      <w:r>
        <w:rPr>
          <w:rFonts w:ascii="Arial" w:eastAsia="Calibri" w:hAnsi="Arial" w:cs="Arial"/>
          <w:b/>
          <w:sz w:val="24"/>
          <w:szCs w:val="24"/>
          <w:lang w:val="es-ES"/>
        </w:rPr>
        <w:t>Qué es la Contabilidad</w:t>
      </w:r>
      <w:r w:rsidRPr="00C436C8">
        <w:rPr>
          <w:rFonts w:ascii="Arial" w:hAnsi="Arial" w:cs="Arial"/>
          <w:b/>
          <w:sz w:val="24"/>
          <w:szCs w:val="24"/>
        </w:rPr>
        <w:t>?</w:t>
      </w:r>
    </w:p>
    <w:p w:rsidR="009B101F" w:rsidRDefault="009B101F" w:rsidP="009B101F">
      <w:pPr>
        <w:spacing w:line="360" w:lineRule="auto"/>
        <w:jc w:val="both"/>
        <w:rPr>
          <w:rFonts w:ascii="Arial" w:hAnsi="Arial" w:cs="Arial"/>
          <w:sz w:val="24"/>
          <w:szCs w:val="24"/>
          <w:shd w:val="clear" w:color="auto" w:fill="FFFFFF"/>
        </w:rPr>
      </w:pPr>
      <w:r w:rsidRPr="009B101F">
        <w:rPr>
          <w:rFonts w:ascii="Arial" w:hAnsi="Arial" w:cs="Arial"/>
          <w:color w:val="000000"/>
          <w:sz w:val="24"/>
          <w:szCs w:val="24"/>
          <w:shd w:val="clear" w:color="auto" w:fill="FFFFFF"/>
        </w:rPr>
        <w:t>La contabilidad es una técnica que se ocupa de registrar, clasificar y resumir las </w:t>
      </w:r>
      <w:hyperlink r:id="rId12" w:history="1">
        <w:r w:rsidRPr="009B101F">
          <w:rPr>
            <w:rStyle w:val="Hipervnculo"/>
            <w:rFonts w:ascii="Arial" w:hAnsi="Arial" w:cs="Arial"/>
            <w:color w:val="auto"/>
            <w:sz w:val="24"/>
            <w:szCs w:val="24"/>
            <w:u w:val="none"/>
          </w:rPr>
          <w:t>operaciones</w:t>
        </w:r>
      </w:hyperlink>
      <w:r w:rsidRPr="009B101F">
        <w:rPr>
          <w:rFonts w:ascii="Arial" w:hAnsi="Arial" w:cs="Arial"/>
          <w:color w:val="000000"/>
          <w:sz w:val="24"/>
          <w:szCs w:val="24"/>
          <w:shd w:val="clear" w:color="auto" w:fill="FFFFFF"/>
        </w:rPr>
        <w:t> mercantiles de un negocio con el fin de interpretar su</w:t>
      </w:r>
      <w:r>
        <w:rPr>
          <w:rFonts w:ascii="Arial" w:hAnsi="Arial" w:cs="Arial"/>
          <w:color w:val="000000"/>
          <w:sz w:val="24"/>
          <w:szCs w:val="24"/>
          <w:shd w:val="clear" w:color="auto" w:fill="FFFFFF"/>
        </w:rPr>
        <w:t xml:space="preserve">s resultados. Por consiguiente, </w:t>
      </w:r>
      <w:r w:rsidRPr="009B101F">
        <w:rPr>
          <w:rFonts w:ascii="Arial" w:hAnsi="Arial" w:cs="Arial"/>
          <w:color w:val="000000"/>
          <w:sz w:val="24"/>
          <w:szCs w:val="24"/>
          <w:shd w:val="clear" w:color="auto" w:fill="FFFFFF"/>
        </w:rPr>
        <w:t xml:space="preserve">a través de la contabilidad podrán orientarse sobre el curso que siguen </w:t>
      </w:r>
      <w:r w:rsidRPr="009B101F">
        <w:rPr>
          <w:rFonts w:ascii="Arial" w:hAnsi="Arial" w:cs="Arial"/>
          <w:sz w:val="24"/>
          <w:szCs w:val="24"/>
          <w:shd w:val="clear" w:color="auto" w:fill="FFFFFF"/>
        </w:rPr>
        <w:t>sus </w:t>
      </w:r>
      <w:hyperlink r:id="rId13" w:history="1">
        <w:r w:rsidRPr="009B101F">
          <w:rPr>
            <w:rStyle w:val="Hipervnculo"/>
            <w:rFonts w:ascii="Arial" w:hAnsi="Arial" w:cs="Arial"/>
            <w:color w:val="auto"/>
            <w:sz w:val="24"/>
            <w:szCs w:val="24"/>
            <w:u w:val="none"/>
          </w:rPr>
          <w:t>negocios</w:t>
        </w:r>
      </w:hyperlink>
      <w:r w:rsidRPr="009B101F">
        <w:rPr>
          <w:rFonts w:ascii="Arial" w:hAnsi="Arial" w:cs="Arial"/>
          <w:sz w:val="24"/>
          <w:szCs w:val="24"/>
          <w:shd w:val="clear" w:color="auto" w:fill="FFFFFF"/>
        </w:rPr>
        <w:t> mediante </w:t>
      </w:r>
      <w:hyperlink r:id="rId14" w:history="1">
        <w:r w:rsidRPr="009B101F">
          <w:rPr>
            <w:rStyle w:val="Hipervnculo"/>
            <w:rFonts w:ascii="Arial" w:hAnsi="Arial" w:cs="Arial"/>
            <w:color w:val="auto"/>
            <w:sz w:val="24"/>
            <w:szCs w:val="24"/>
            <w:u w:val="none"/>
          </w:rPr>
          <w:t>datos</w:t>
        </w:r>
      </w:hyperlink>
      <w:r w:rsidRPr="009B101F">
        <w:rPr>
          <w:rFonts w:ascii="Arial" w:hAnsi="Arial" w:cs="Arial"/>
          <w:sz w:val="24"/>
          <w:szCs w:val="24"/>
          <w:shd w:val="clear" w:color="auto" w:fill="FFFFFF"/>
        </w:rPr>
        <w:t> contables y estadísticos. Estos datos permiten conocer la estabilidad y solvencia de la compañía, la corriente de cobros y pagos, las tendencias de las </w:t>
      </w:r>
      <w:hyperlink r:id="rId15" w:history="1">
        <w:r w:rsidRPr="009B101F">
          <w:rPr>
            <w:rStyle w:val="Hipervnculo"/>
            <w:rFonts w:ascii="Arial" w:hAnsi="Arial" w:cs="Arial"/>
            <w:color w:val="auto"/>
            <w:sz w:val="24"/>
            <w:szCs w:val="24"/>
            <w:u w:val="none"/>
          </w:rPr>
          <w:t>ventas</w:t>
        </w:r>
      </w:hyperlink>
      <w:r w:rsidRPr="009B101F">
        <w:rPr>
          <w:rFonts w:ascii="Arial" w:hAnsi="Arial" w:cs="Arial"/>
          <w:sz w:val="24"/>
          <w:szCs w:val="24"/>
          <w:shd w:val="clear" w:color="auto" w:fill="FFFFFF"/>
        </w:rPr>
        <w:t>, </w:t>
      </w:r>
      <w:hyperlink r:id="rId16" w:history="1">
        <w:r w:rsidRPr="009B101F">
          <w:rPr>
            <w:rStyle w:val="Hipervnculo"/>
            <w:rFonts w:ascii="Arial" w:hAnsi="Arial" w:cs="Arial"/>
            <w:color w:val="auto"/>
            <w:sz w:val="24"/>
            <w:szCs w:val="24"/>
            <w:u w:val="none"/>
          </w:rPr>
          <w:t>costos</w:t>
        </w:r>
      </w:hyperlink>
      <w:r w:rsidRPr="009B101F">
        <w:rPr>
          <w:rFonts w:ascii="Arial" w:hAnsi="Arial" w:cs="Arial"/>
          <w:sz w:val="24"/>
          <w:szCs w:val="24"/>
          <w:shd w:val="clear" w:color="auto" w:fill="FFFFFF"/>
        </w:rPr>
        <w:t> y </w:t>
      </w:r>
      <w:hyperlink r:id="rId17" w:anchor="ga" w:history="1">
        <w:r w:rsidRPr="009B101F">
          <w:rPr>
            <w:rStyle w:val="Hipervnculo"/>
            <w:rFonts w:ascii="Arial" w:hAnsi="Arial" w:cs="Arial"/>
            <w:color w:val="auto"/>
            <w:sz w:val="24"/>
            <w:szCs w:val="24"/>
            <w:u w:val="none"/>
          </w:rPr>
          <w:t>gastos</w:t>
        </w:r>
      </w:hyperlink>
      <w:r w:rsidRPr="009B101F">
        <w:rPr>
          <w:rFonts w:ascii="Arial" w:hAnsi="Arial" w:cs="Arial"/>
          <w:sz w:val="24"/>
          <w:szCs w:val="24"/>
          <w:shd w:val="clear" w:color="auto" w:fill="FFFFFF"/>
        </w:rPr>
        <w:t> generales, entre otros. De manera que se pueda conocer la capacidad financiera de la empresa</w:t>
      </w:r>
      <w:r>
        <w:rPr>
          <w:rFonts w:ascii="Arial" w:hAnsi="Arial" w:cs="Arial"/>
          <w:sz w:val="24"/>
          <w:szCs w:val="24"/>
          <w:shd w:val="clear" w:color="auto" w:fill="FFFFFF"/>
        </w:rPr>
        <w:t>.</w:t>
      </w:r>
    </w:p>
    <w:p w:rsidR="009B101F" w:rsidRPr="009B101F" w:rsidRDefault="009B101F" w:rsidP="009B101F">
      <w:pPr>
        <w:spacing w:line="360" w:lineRule="auto"/>
        <w:jc w:val="both"/>
        <w:rPr>
          <w:rFonts w:ascii="Arial" w:hAnsi="Arial" w:cs="Arial"/>
          <w:b/>
          <w:sz w:val="24"/>
          <w:szCs w:val="24"/>
          <w:shd w:val="clear" w:color="auto" w:fill="FFFFFF"/>
        </w:rPr>
      </w:pPr>
      <w:r w:rsidRPr="009B101F">
        <w:rPr>
          <w:rFonts w:ascii="Arial" w:hAnsi="Arial" w:cs="Arial"/>
          <w:b/>
          <w:bCs/>
          <w:sz w:val="24"/>
          <w:szCs w:val="24"/>
        </w:rPr>
        <w:t>Objetivos de la contabilidad</w:t>
      </w:r>
    </w:p>
    <w:p w:rsidR="00BE6B91" w:rsidRPr="00BE6B91" w:rsidRDefault="00BE6B91" w:rsidP="00BE6B91">
      <w:pPr>
        <w:pStyle w:val="Prrafodelista"/>
        <w:numPr>
          <w:ilvl w:val="0"/>
          <w:numId w:val="11"/>
        </w:numPr>
        <w:spacing w:line="360" w:lineRule="auto"/>
        <w:ind w:left="777" w:hanging="357"/>
        <w:rPr>
          <w:rFonts w:ascii="Arial" w:hAnsi="Arial" w:cs="Arial"/>
          <w:sz w:val="24"/>
          <w:szCs w:val="24"/>
        </w:rPr>
      </w:pPr>
      <w:r w:rsidRPr="00BE6B91">
        <w:rPr>
          <w:rFonts w:ascii="Arial" w:hAnsi="Arial" w:cs="Arial"/>
          <w:sz w:val="24"/>
          <w:szCs w:val="24"/>
        </w:rPr>
        <w:t>Registros con bases en sistemas y procedimientos técnicos adaptados a la diversidad de operaciones que pueda realizar un determinado ente.</w:t>
      </w:r>
    </w:p>
    <w:p w:rsidR="00BE6B91" w:rsidRDefault="00BE6B91" w:rsidP="00BE6B91">
      <w:pPr>
        <w:pStyle w:val="Prrafodelista"/>
        <w:numPr>
          <w:ilvl w:val="0"/>
          <w:numId w:val="11"/>
        </w:numPr>
        <w:spacing w:line="360" w:lineRule="auto"/>
        <w:ind w:left="777" w:hanging="357"/>
        <w:rPr>
          <w:rFonts w:ascii="Arial" w:hAnsi="Arial" w:cs="Arial"/>
          <w:sz w:val="24"/>
          <w:szCs w:val="24"/>
        </w:rPr>
      </w:pPr>
      <w:r w:rsidRPr="00BE6B91">
        <w:rPr>
          <w:rFonts w:ascii="Arial" w:hAnsi="Arial" w:cs="Arial"/>
          <w:sz w:val="24"/>
          <w:szCs w:val="24"/>
        </w:rPr>
        <w:t>Clasificar operaciones registradas como medio para obtener objetivos propuestos.</w:t>
      </w:r>
    </w:p>
    <w:p w:rsidR="00BE6B91" w:rsidRPr="00BE6B91" w:rsidRDefault="00BE6B91" w:rsidP="00BE6B91">
      <w:pPr>
        <w:pStyle w:val="Prrafodelista"/>
        <w:numPr>
          <w:ilvl w:val="0"/>
          <w:numId w:val="11"/>
        </w:numPr>
        <w:spacing w:line="360" w:lineRule="auto"/>
        <w:ind w:left="777" w:hanging="357"/>
        <w:rPr>
          <w:rFonts w:ascii="Arial" w:hAnsi="Arial" w:cs="Arial"/>
          <w:sz w:val="24"/>
          <w:szCs w:val="24"/>
        </w:rPr>
      </w:pPr>
      <w:r w:rsidRPr="00BE6B91">
        <w:rPr>
          <w:rFonts w:ascii="Arial" w:hAnsi="Arial" w:cs="Arial"/>
          <w:sz w:val="24"/>
          <w:szCs w:val="24"/>
        </w:rPr>
        <w:t>Interpretar los resultados con el fin de dar información detallada y razonada.</w:t>
      </w:r>
      <w:r>
        <w:rPr>
          <w:rFonts w:ascii="Arial" w:hAnsi="Arial" w:cs="Arial"/>
          <w:color w:val="000000"/>
          <w:sz w:val="18"/>
          <w:szCs w:val="18"/>
        </w:rPr>
        <w:br/>
      </w:r>
    </w:p>
    <w:p w:rsidR="00BE6B91" w:rsidRDefault="00BE6B91" w:rsidP="00BE6B91">
      <w:pPr>
        <w:spacing w:line="360" w:lineRule="auto"/>
        <w:rPr>
          <w:rFonts w:ascii="Arial" w:hAnsi="Arial" w:cs="Arial"/>
          <w:b/>
          <w:color w:val="000000"/>
          <w:sz w:val="24"/>
          <w:szCs w:val="24"/>
        </w:rPr>
      </w:pPr>
      <w:r w:rsidRPr="00BE6B91">
        <w:rPr>
          <w:rFonts w:ascii="Arial" w:hAnsi="Arial" w:cs="Arial"/>
          <w:b/>
          <w:color w:val="000000"/>
          <w:sz w:val="24"/>
          <w:szCs w:val="24"/>
        </w:rPr>
        <w:t xml:space="preserve">Importancia de la Contabilidad para Emprendedores </w:t>
      </w:r>
    </w:p>
    <w:p w:rsidR="009B101F" w:rsidRDefault="00BE6B91" w:rsidP="00BE6B91">
      <w:pPr>
        <w:spacing w:line="360" w:lineRule="auto"/>
        <w:jc w:val="both"/>
        <w:rPr>
          <w:rFonts w:ascii="Arial" w:eastAsia="Calibri" w:hAnsi="Arial" w:cs="Arial"/>
          <w:b/>
          <w:sz w:val="24"/>
          <w:szCs w:val="24"/>
        </w:rPr>
      </w:pPr>
      <w:r w:rsidRPr="00BE6B91">
        <w:rPr>
          <w:rFonts w:ascii="Arial" w:hAnsi="Arial" w:cs="Arial"/>
          <w:sz w:val="24"/>
          <w:szCs w:val="24"/>
          <w:shd w:val="clear" w:color="auto" w:fill="FFFFFF"/>
        </w:rPr>
        <w:t>La contabilidad es</w:t>
      </w:r>
      <w:r>
        <w:rPr>
          <w:rFonts w:ascii="Arial" w:hAnsi="Arial" w:cs="Arial"/>
          <w:sz w:val="24"/>
          <w:szCs w:val="24"/>
          <w:shd w:val="clear" w:color="auto" w:fill="FFFFFF"/>
        </w:rPr>
        <w:t xml:space="preserve"> de gran importancia porque todos los emprendedores</w:t>
      </w:r>
      <w:r w:rsidRPr="00BE6B91">
        <w:rPr>
          <w:rFonts w:ascii="Arial" w:hAnsi="Arial" w:cs="Arial"/>
          <w:sz w:val="24"/>
          <w:szCs w:val="24"/>
          <w:shd w:val="clear" w:color="auto" w:fill="FFFFFF"/>
        </w:rPr>
        <w:t xml:space="preserve"> tienen la necesidad de llevar un control de sus negociaciones mercantiles y financieras. Así obtendrá mayor </w:t>
      </w:r>
      <w:hyperlink r:id="rId18" w:history="1">
        <w:r w:rsidRPr="00BE6B91">
          <w:rPr>
            <w:rStyle w:val="Hipervnculo"/>
            <w:rFonts w:ascii="Arial" w:hAnsi="Arial" w:cs="Arial"/>
            <w:color w:val="auto"/>
            <w:sz w:val="24"/>
            <w:szCs w:val="24"/>
            <w:u w:val="none"/>
          </w:rPr>
          <w:t>productividad</w:t>
        </w:r>
      </w:hyperlink>
      <w:r w:rsidRPr="00BE6B91">
        <w:rPr>
          <w:rFonts w:ascii="Arial" w:hAnsi="Arial" w:cs="Arial"/>
          <w:sz w:val="24"/>
          <w:szCs w:val="24"/>
          <w:shd w:val="clear" w:color="auto" w:fill="FFFFFF"/>
        </w:rPr>
        <w:t> y aprovechamiento de su </w:t>
      </w:r>
      <w:hyperlink r:id="rId19" w:history="1">
        <w:r w:rsidRPr="00BE6B91">
          <w:rPr>
            <w:rStyle w:val="Hipervnculo"/>
            <w:rFonts w:ascii="Arial" w:hAnsi="Arial" w:cs="Arial"/>
            <w:color w:val="auto"/>
            <w:sz w:val="24"/>
            <w:szCs w:val="24"/>
            <w:u w:val="none"/>
          </w:rPr>
          <w:t>patrimonio</w:t>
        </w:r>
      </w:hyperlink>
      <w:r w:rsidRPr="00BE6B91">
        <w:rPr>
          <w:rFonts w:ascii="Arial" w:hAnsi="Arial" w:cs="Arial"/>
          <w:sz w:val="24"/>
          <w:szCs w:val="24"/>
          <w:shd w:val="clear" w:color="auto" w:fill="FFFFFF"/>
        </w:rPr>
        <w:t>. Por otra parte, los </w:t>
      </w:r>
      <w:hyperlink r:id="rId20" w:history="1">
        <w:r w:rsidRPr="00BE6B91">
          <w:rPr>
            <w:rStyle w:val="Hipervnculo"/>
            <w:rFonts w:ascii="Arial" w:hAnsi="Arial" w:cs="Arial"/>
            <w:color w:val="auto"/>
            <w:sz w:val="24"/>
            <w:szCs w:val="24"/>
            <w:u w:val="none"/>
          </w:rPr>
          <w:t>servicios</w:t>
        </w:r>
      </w:hyperlink>
      <w:r w:rsidRPr="00BE6B91">
        <w:rPr>
          <w:rFonts w:ascii="Arial" w:hAnsi="Arial" w:cs="Arial"/>
          <w:sz w:val="24"/>
          <w:szCs w:val="24"/>
          <w:shd w:val="clear" w:color="auto" w:fill="FFFFFF"/>
        </w:rPr>
        <w:t> aportados por la contabilidad son imprescindibles para obtener información de </w:t>
      </w:r>
      <w:hyperlink r:id="rId21" w:history="1">
        <w:r w:rsidRPr="00BE6B91">
          <w:rPr>
            <w:rStyle w:val="Hipervnculo"/>
            <w:rFonts w:ascii="Arial" w:hAnsi="Arial" w:cs="Arial"/>
            <w:color w:val="auto"/>
            <w:sz w:val="24"/>
            <w:szCs w:val="24"/>
            <w:u w:val="none"/>
          </w:rPr>
          <w:t>carácter</w:t>
        </w:r>
      </w:hyperlink>
      <w:r w:rsidRPr="00BE6B91">
        <w:rPr>
          <w:rFonts w:ascii="Arial" w:hAnsi="Arial" w:cs="Arial"/>
          <w:sz w:val="24"/>
          <w:szCs w:val="24"/>
          <w:shd w:val="clear" w:color="auto" w:fill="FFFFFF"/>
        </w:rPr>
        <w:t> legal.</w:t>
      </w:r>
      <w:r w:rsidRPr="00BE6B91">
        <w:rPr>
          <w:rFonts w:ascii="Arial" w:hAnsi="Arial" w:cs="Arial"/>
          <w:color w:val="000000"/>
          <w:sz w:val="24"/>
          <w:szCs w:val="24"/>
        </w:rPr>
        <w:br/>
      </w:r>
      <w:r w:rsidRPr="00BE6B91">
        <w:rPr>
          <w:rFonts w:ascii="Arial" w:hAnsi="Arial" w:cs="Arial"/>
          <w:color w:val="000000"/>
          <w:sz w:val="24"/>
          <w:szCs w:val="24"/>
        </w:rPr>
        <w:br/>
      </w:r>
      <w:r w:rsidRPr="00BE6B91">
        <w:rPr>
          <w:rFonts w:ascii="Arial" w:eastAsia="Calibri" w:hAnsi="Arial" w:cs="Arial"/>
          <w:b/>
          <w:sz w:val="24"/>
          <w:szCs w:val="24"/>
        </w:rPr>
        <w:t xml:space="preserve">Libros Contables </w:t>
      </w:r>
    </w:p>
    <w:p w:rsidR="00C73220" w:rsidRDefault="00C73220" w:rsidP="00C73220">
      <w:pPr>
        <w:spacing w:line="360" w:lineRule="auto"/>
        <w:jc w:val="both"/>
        <w:rPr>
          <w:rFonts w:ascii="Arial" w:hAnsi="Arial" w:cs="Arial"/>
          <w:sz w:val="24"/>
          <w:szCs w:val="24"/>
        </w:rPr>
      </w:pPr>
      <w:r w:rsidRPr="00C73220">
        <w:rPr>
          <w:rFonts w:ascii="Arial" w:hAnsi="Arial" w:cs="Arial"/>
          <w:sz w:val="24"/>
          <w:szCs w:val="24"/>
        </w:rPr>
        <w:t>Son aquellos informes obtenidos de la </w:t>
      </w:r>
      <w:hyperlink r:id="rId22" w:history="1">
        <w:r w:rsidRPr="00C73220">
          <w:rPr>
            <w:rStyle w:val="Hipervnculo"/>
            <w:rFonts w:ascii="Arial" w:hAnsi="Arial" w:cs="Arial"/>
            <w:color w:val="auto"/>
            <w:sz w:val="24"/>
            <w:szCs w:val="24"/>
            <w:u w:val="none"/>
            <w:bdr w:val="none" w:sz="0" w:space="0" w:color="auto" w:frame="1"/>
          </w:rPr>
          <w:t>contabilidad</w:t>
        </w:r>
      </w:hyperlink>
      <w:r w:rsidRPr="00C73220">
        <w:rPr>
          <w:rFonts w:ascii="Arial" w:hAnsi="Arial" w:cs="Arial"/>
          <w:sz w:val="24"/>
          <w:szCs w:val="24"/>
        </w:rPr>
        <w:t xml:space="preserve"> que nos sirven para extraer información tanto financiera como económica de la empresa. </w:t>
      </w:r>
    </w:p>
    <w:p w:rsidR="00C73220" w:rsidRDefault="00C73220" w:rsidP="00C73220">
      <w:pPr>
        <w:spacing w:line="360" w:lineRule="auto"/>
        <w:rPr>
          <w:rFonts w:ascii="Arial" w:hAnsi="Arial" w:cs="Arial"/>
          <w:sz w:val="24"/>
          <w:szCs w:val="24"/>
        </w:rPr>
      </w:pPr>
    </w:p>
    <w:p w:rsidR="00C73220" w:rsidRPr="00C73220" w:rsidRDefault="00C73220" w:rsidP="00C73220">
      <w:pPr>
        <w:spacing w:line="360" w:lineRule="auto"/>
        <w:rPr>
          <w:rFonts w:ascii="Arial" w:eastAsia="Calibri" w:hAnsi="Arial" w:cs="Arial"/>
          <w:sz w:val="24"/>
          <w:szCs w:val="24"/>
        </w:rPr>
      </w:pPr>
      <w:r w:rsidRPr="00C73220">
        <w:rPr>
          <w:rFonts w:ascii="Arial" w:hAnsi="Arial" w:cs="Arial"/>
          <w:sz w:val="24"/>
          <w:szCs w:val="24"/>
        </w:rPr>
        <w:lastRenderedPageBreak/>
        <w:t>Algunas características importantes:</w:t>
      </w:r>
    </w:p>
    <w:p w:rsidR="00C73220" w:rsidRPr="00C73220" w:rsidRDefault="00C73220" w:rsidP="00C73220">
      <w:pPr>
        <w:numPr>
          <w:ilvl w:val="0"/>
          <w:numId w:val="12"/>
        </w:numPr>
        <w:spacing w:before="100" w:beforeAutospacing="1" w:after="100" w:afterAutospacing="1" w:line="360" w:lineRule="auto"/>
        <w:ind w:left="714" w:hanging="357"/>
        <w:rPr>
          <w:rFonts w:ascii="Arial" w:eastAsia="Times New Roman" w:hAnsi="Arial" w:cs="Arial"/>
          <w:sz w:val="24"/>
          <w:szCs w:val="24"/>
          <w:lang w:eastAsia="es-VE"/>
        </w:rPr>
      </w:pPr>
      <w:r w:rsidRPr="00C73220">
        <w:rPr>
          <w:rFonts w:ascii="Arial" w:eastAsia="Times New Roman" w:hAnsi="Arial" w:cs="Arial"/>
          <w:sz w:val="24"/>
          <w:szCs w:val="24"/>
          <w:lang w:eastAsia="es-VE"/>
        </w:rPr>
        <w:t>Pueden ser de carácter obligatorio o voluntario</w:t>
      </w:r>
    </w:p>
    <w:p w:rsidR="00C73220" w:rsidRPr="00C73220" w:rsidRDefault="00C73220" w:rsidP="00C73220">
      <w:pPr>
        <w:numPr>
          <w:ilvl w:val="0"/>
          <w:numId w:val="12"/>
        </w:numPr>
        <w:spacing w:before="100" w:beforeAutospacing="1" w:after="100" w:afterAutospacing="1" w:line="360" w:lineRule="auto"/>
        <w:ind w:left="714" w:hanging="357"/>
        <w:rPr>
          <w:rFonts w:ascii="Arial" w:eastAsia="Times New Roman" w:hAnsi="Arial" w:cs="Arial"/>
          <w:sz w:val="24"/>
          <w:szCs w:val="24"/>
          <w:lang w:eastAsia="es-VE"/>
        </w:rPr>
      </w:pPr>
      <w:r w:rsidRPr="00C73220">
        <w:rPr>
          <w:rFonts w:ascii="Arial" w:eastAsia="Times New Roman" w:hAnsi="Arial" w:cs="Arial"/>
          <w:sz w:val="24"/>
          <w:szCs w:val="24"/>
          <w:lang w:eastAsia="es-VE"/>
        </w:rPr>
        <w:t>Los libros contables obligatorios son el Libro Diario y el Libro de Inventario y Cuentas Anuales</w:t>
      </w:r>
    </w:p>
    <w:p w:rsidR="00C73220" w:rsidRDefault="00C73220" w:rsidP="00C73220">
      <w:pPr>
        <w:numPr>
          <w:ilvl w:val="0"/>
          <w:numId w:val="12"/>
        </w:numPr>
        <w:spacing w:before="100" w:beforeAutospacing="1" w:after="100" w:afterAutospacing="1" w:line="360" w:lineRule="auto"/>
        <w:ind w:left="714" w:hanging="357"/>
        <w:rPr>
          <w:rFonts w:ascii="Arial" w:eastAsia="Times New Roman" w:hAnsi="Arial" w:cs="Arial"/>
          <w:sz w:val="24"/>
          <w:szCs w:val="24"/>
          <w:lang w:eastAsia="es-VE"/>
        </w:rPr>
      </w:pPr>
      <w:r w:rsidRPr="00C73220">
        <w:rPr>
          <w:rFonts w:ascii="Arial" w:eastAsia="Times New Roman" w:hAnsi="Arial" w:cs="Arial"/>
          <w:sz w:val="24"/>
          <w:szCs w:val="24"/>
          <w:lang w:eastAsia="es-VE"/>
        </w:rPr>
        <w:t>Los voluntarios son el Libro Mayor y otros auxiliares, como el Libro de caja, el de entradas y salidas de almacén, el Libro de Banco o el Libro auxiliar de vencimientos</w:t>
      </w:r>
    </w:p>
    <w:p w:rsidR="00C73220" w:rsidRDefault="00C73220" w:rsidP="00C73220">
      <w:pPr>
        <w:spacing w:before="100" w:beforeAutospacing="1" w:after="100" w:afterAutospacing="1" w:line="360" w:lineRule="auto"/>
        <w:rPr>
          <w:rFonts w:ascii="Arial" w:eastAsia="Times New Roman" w:hAnsi="Arial" w:cs="Arial"/>
          <w:b/>
          <w:sz w:val="24"/>
          <w:szCs w:val="24"/>
          <w:lang w:eastAsia="es-VE"/>
        </w:rPr>
      </w:pPr>
      <w:r w:rsidRPr="00C73220">
        <w:rPr>
          <w:rFonts w:ascii="Arial" w:eastAsia="Times New Roman" w:hAnsi="Arial" w:cs="Arial"/>
          <w:b/>
          <w:sz w:val="24"/>
          <w:szCs w:val="24"/>
          <w:lang w:eastAsia="es-VE"/>
        </w:rPr>
        <w:t xml:space="preserve">Libro Diario </w:t>
      </w:r>
    </w:p>
    <w:p w:rsidR="00C73220" w:rsidRDefault="00C73220" w:rsidP="00C73220">
      <w:pPr>
        <w:spacing w:before="100" w:beforeAutospacing="1" w:after="100" w:afterAutospacing="1" w:line="360" w:lineRule="auto"/>
        <w:jc w:val="both"/>
        <w:rPr>
          <w:rFonts w:ascii="Arial" w:hAnsi="Arial" w:cs="Arial"/>
          <w:sz w:val="24"/>
          <w:szCs w:val="24"/>
        </w:rPr>
      </w:pPr>
      <w:r w:rsidRPr="00C73220">
        <w:rPr>
          <w:rFonts w:ascii="Arial" w:hAnsi="Arial" w:cs="Arial"/>
          <w:sz w:val="24"/>
          <w:szCs w:val="24"/>
        </w:rPr>
        <w:t>En el Libro Diario se deben registrar día a día todas las operaciones económicas relacionadas con la actividad de la empresa. Han de estar ordenadas cronológicamente. Sin embargo, según recoge el artículo 28 del Código de Comercio, es válida la anotación conjunta de los totales de las operaciones por periodos no superiores al mes, a condición de que su detalle aparezca en otros libros o registros concordantes. Así, este libro se emplea para reunir en él todas las operaciones realizadas por la empresa para después trasladarlas al libro Mayor y recogerlas en los estados contables al final del ejercicio.</w:t>
      </w:r>
    </w:p>
    <w:p w:rsidR="00C73220" w:rsidRPr="00C73220" w:rsidRDefault="00C73220" w:rsidP="00C73220">
      <w:pPr>
        <w:spacing w:before="100" w:beforeAutospacing="1" w:after="100" w:afterAutospacing="1" w:line="360" w:lineRule="auto"/>
        <w:jc w:val="both"/>
        <w:rPr>
          <w:rFonts w:ascii="Arial" w:hAnsi="Arial" w:cs="Arial"/>
          <w:b/>
          <w:sz w:val="24"/>
          <w:szCs w:val="24"/>
        </w:rPr>
      </w:pPr>
      <w:r w:rsidRPr="00C73220">
        <w:rPr>
          <w:rFonts w:ascii="Arial" w:hAnsi="Arial" w:cs="Arial"/>
          <w:b/>
          <w:sz w:val="24"/>
          <w:szCs w:val="24"/>
        </w:rPr>
        <w:t xml:space="preserve">Libro de Inventario </w:t>
      </w:r>
    </w:p>
    <w:p w:rsidR="00C73220" w:rsidRPr="00C73220" w:rsidRDefault="00C73220" w:rsidP="00C73220">
      <w:pPr>
        <w:spacing w:before="100" w:beforeAutospacing="1" w:after="100" w:afterAutospacing="1" w:line="360" w:lineRule="auto"/>
        <w:jc w:val="both"/>
        <w:rPr>
          <w:rFonts w:ascii="Arial" w:eastAsia="Times New Roman" w:hAnsi="Arial" w:cs="Arial"/>
          <w:b/>
          <w:sz w:val="24"/>
          <w:szCs w:val="24"/>
          <w:lang w:eastAsia="es-VE"/>
        </w:rPr>
      </w:pPr>
      <w:r w:rsidRPr="00C73220">
        <w:rPr>
          <w:rFonts w:ascii="Arial" w:hAnsi="Arial" w:cs="Arial"/>
          <w:sz w:val="24"/>
          <w:szCs w:val="24"/>
        </w:rPr>
        <w:t>Según el mismo artículo 28 citado en el párrafo anterior, el libro de Inventarios y Cuentas Anuales se abre con el balance-inventario inicial detallado de la empresa y, al menos con carácter trimestral, se transcribirán los balances de sumas y saldos. También han de figurar el balance-inventario de cierre de ejercicio. Además figurará el balance de situación, la cuenta de resultados, el estado de cambios en el patrimonio neto, el estado de flujos de tesorería (si la empresa tiene la obligación de formularlo) y la memoria. Estos últimos documentos forman una unidad.</w:t>
      </w:r>
    </w:p>
    <w:p w:rsidR="009B101F" w:rsidRDefault="00C73220" w:rsidP="00C73220">
      <w:pPr>
        <w:widowControl w:val="0"/>
        <w:suppressAutoHyphens/>
        <w:spacing w:before="120" w:after="120" w:line="240" w:lineRule="auto"/>
        <w:rPr>
          <w:rFonts w:ascii="Arial" w:hAnsi="Arial" w:cs="Arial"/>
          <w:b/>
          <w:sz w:val="24"/>
          <w:szCs w:val="24"/>
        </w:rPr>
      </w:pPr>
      <w:r w:rsidRPr="00C73220">
        <w:rPr>
          <w:rFonts w:ascii="Arial" w:hAnsi="Arial" w:cs="Arial"/>
          <w:b/>
          <w:sz w:val="24"/>
          <w:szCs w:val="24"/>
        </w:rPr>
        <w:t xml:space="preserve">Libro Mayor </w:t>
      </w:r>
    </w:p>
    <w:p w:rsidR="00C73220" w:rsidRDefault="00C73220" w:rsidP="00C73220">
      <w:pPr>
        <w:widowControl w:val="0"/>
        <w:suppressAutoHyphens/>
        <w:spacing w:before="120" w:after="120" w:line="240" w:lineRule="auto"/>
        <w:rPr>
          <w:rFonts w:ascii="Arial" w:hAnsi="Arial" w:cs="Arial"/>
          <w:b/>
          <w:sz w:val="24"/>
          <w:szCs w:val="24"/>
        </w:rPr>
      </w:pPr>
    </w:p>
    <w:p w:rsidR="00C73220" w:rsidRDefault="00C73220" w:rsidP="00C73220">
      <w:pPr>
        <w:widowControl w:val="0"/>
        <w:suppressAutoHyphens/>
        <w:spacing w:before="120" w:after="120" w:line="360" w:lineRule="auto"/>
        <w:jc w:val="both"/>
        <w:rPr>
          <w:rFonts w:ascii="Arial" w:hAnsi="Arial" w:cs="Arial"/>
          <w:sz w:val="24"/>
          <w:szCs w:val="24"/>
        </w:rPr>
      </w:pPr>
      <w:r w:rsidRPr="00C73220">
        <w:rPr>
          <w:rFonts w:ascii="Arial" w:hAnsi="Arial" w:cs="Arial"/>
          <w:sz w:val="24"/>
          <w:szCs w:val="24"/>
        </w:rPr>
        <w:t xml:space="preserve">Este libro tiene como misión reflejar todas las operaciones económicas que se produzcan y registren en el libro diario durante el ejercicio económico de forma cronológica, de manera que se pueda saber el saldo que va quedando en cada cuenta por las operaciones registradas. Todas las anotaciones realizadas en el Diario pasan a su vez al libro Mayor. En el Libro Mayor las cuentas </w:t>
      </w:r>
      <w:r w:rsidRPr="00C73220">
        <w:rPr>
          <w:rFonts w:ascii="Arial" w:hAnsi="Arial" w:cs="Arial"/>
          <w:sz w:val="24"/>
          <w:szCs w:val="24"/>
        </w:rPr>
        <w:lastRenderedPageBreak/>
        <w:t>aparecen representadas en forma de “T” donde el lado izquierdo se denomina “DEBE” y el derecho “HABER”.</w:t>
      </w:r>
    </w:p>
    <w:p w:rsidR="00C73220" w:rsidRPr="00C73220" w:rsidRDefault="00C73220" w:rsidP="00C73220">
      <w:pPr>
        <w:widowControl w:val="0"/>
        <w:suppressAutoHyphens/>
        <w:spacing w:before="120" w:after="120" w:line="360" w:lineRule="auto"/>
        <w:jc w:val="both"/>
        <w:rPr>
          <w:rFonts w:ascii="Arial" w:hAnsi="Arial" w:cs="Arial"/>
          <w:b/>
          <w:sz w:val="24"/>
          <w:szCs w:val="24"/>
        </w:rPr>
      </w:pPr>
    </w:p>
    <w:p w:rsidR="009C6859" w:rsidRDefault="00C73220" w:rsidP="009C6859">
      <w:pPr>
        <w:widowControl w:val="0"/>
        <w:suppressAutoHyphens/>
        <w:spacing w:before="120" w:after="120" w:line="360" w:lineRule="auto"/>
        <w:jc w:val="both"/>
        <w:rPr>
          <w:rFonts w:ascii="Arial" w:hAnsi="Arial" w:cs="Arial"/>
          <w:b/>
          <w:sz w:val="24"/>
          <w:szCs w:val="24"/>
        </w:rPr>
      </w:pPr>
      <w:r w:rsidRPr="00C73220">
        <w:rPr>
          <w:rFonts w:ascii="Arial" w:hAnsi="Arial" w:cs="Arial"/>
          <w:b/>
          <w:sz w:val="24"/>
          <w:szCs w:val="24"/>
        </w:rPr>
        <w:t xml:space="preserve">Libros Auxiliares </w:t>
      </w:r>
    </w:p>
    <w:p w:rsidR="009C6859" w:rsidRDefault="009C6859" w:rsidP="009C6859">
      <w:pPr>
        <w:widowControl w:val="0"/>
        <w:suppressAutoHyphens/>
        <w:spacing w:before="120" w:after="120" w:line="360" w:lineRule="auto"/>
        <w:jc w:val="both"/>
        <w:rPr>
          <w:rFonts w:ascii="Arial" w:hAnsi="Arial" w:cs="Arial"/>
          <w:sz w:val="24"/>
          <w:szCs w:val="24"/>
        </w:rPr>
      </w:pPr>
      <w:r w:rsidRPr="009C6859">
        <w:rPr>
          <w:rFonts w:ascii="Arial" w:hAnsi="Arial" w:cs="Arial"/>
          <w:sz w:val="24"/>
          <w:szCs w:val="24"/>
        </w:rPr>
        <w:t>Las empresas, de acuerdo con el Código de Comercio, pueden llevar además de los libros obligatorios todos aquellos libros auxiliares que estimen útiles para su gestión. Ejemplo de este tipo de libros pueden ser los de caja, bancos, entradas de almacén, salidas de almacén etc.</w:t>
      </w:r>
    </w:p>
    <w:p w:rsidR="009C6859" w:rsidRDefault="009C6859" w:rsidP="009C6859">
      <w:pPr>
        <w:widowControl w:val="0"/>
        <w:suppressAutoHyphens/>
        <w:spacing w:before="120" w:after="120" w:line="360" w:lineRule="auto"/>
        <w:jc w:val="both"/>
        <w:rPr>
          <w:rFonts w:ascii="Arial" w:hAnsi="Arial" w:cs="Arial"/>
          <w:sz w:val="24"/>
          <w:szCs w:val="24"/>
        </w:rPr>
      </w:pPr>
      <w:r w:rsidRPr="009C6859">
        <w:rPr>
          <w:rFonts w:ascii="Arial" w:hAnsi="Arial" w:cs="Arial"/>
          <w:sz w:val="24"/>
          <w:szCs w:val="24"/>
        </w:rPr>
        <w:t>Hoy en día, muy pocas empresas son las que llevan los libros de contabilidad de manera manual. En lugar de ello, hay </w:t>
      </w:r>
      <w:hyperlink r:id="rId23" w:history="1">
        <w:r w:rsidRPr="009C6859">
          <w:rPr>
            <w:rStyle w:val="Hipervnculo"/>
            <w:rFonts w:ascii="Arial" w:hAnsi="Arial" w:cs="Arial"/>
            <w:color w:val="auto"/>
            <w:sz w:val="24"/>
            <w:szCs w:val="24"/>
            <w:u w:val="none"/>
            <w:bdr w:val="none" w:sz="0" w:space="0" w:color="auto" w:frame="1"/>
          </w:rPr>
          <w:t>herramientas de software </w:t>
        </w:r>
      </w:hyperlink>
      <w:r w:rsidRPr="009C6859">
        <w:rPr>
          <w:rFonts w:ascii="Arial" w:hAnsi="Arial" w:cs="Arial"/>
          <w:sz w:val="24"/>
          <w:szCs w:val="24"/>
        </w:rPr>
        <w:t>que se encargan de hacer automáticamente los </w:t>
      </w:r>
      <w:hyperlink r:id="rId24" w:history="1">
        <w:r w:rsidRPr="009C6859">
          <w:rPr>
            <w:rStyle w:val="Hipervnculo"/>
            <w:rFonts w:ascii="Arial" w:hAnsi="Arial" w:cs="Arial"/>
            <w:color w:val="auto"/>
            <w:sz w:val="24"/>
            <w:szCs w:val="24"/>
            <w:u w:val="none"/>
            <w:bdr w:val="none" w:sz="0" w:space="0" w:color="auto" w:frame="1"/>
          </w:rPr>
          <w:t>asientos </w:t>
        </w:r>
      </w:hyperlink>
      <w:r w:rsidRPr="009C6859">
        <w:rPr>
          <w:rFonts w:ascii="Arial" w:hAnsi="Arial" w:cs="Arial"/>
          <w:sz w:val="24"/>
          <w:szCs w:val="24"/>
        </w:rPr>
        <w:t>y registros correspondientes, facilitando de esta manera una correcta contabilidad.</w:t>
      </w:r>
    </w:p>
    <w:p w:rsidR="009C6859" w:rsidRPr="009C6859" w:rsidRDefault="009C6859" w:rsidP="009C6859">
      <w:pPr>
        <w:widowControl w:val="0"/>
        <w:suppressAutoHyphens/>
        <w:spacing w:before="120" w:after="120" w:line="360" w:lineRule="auto"/>
        <w:jc w:val="both"/>
        <w:rPr>
          <w:rFonts w:ascii="Arial" w:hAnsi="Arial" w:cs="Arial"/>
          <w:b/>
          <w:sz w:val="24"/>
          <w:szCs w:val="24"/>
        </w:rPr>
      </w:pPr>
    </w:p>
    <w:p w:rsidR="00C73220" w:rsidRDefault="009C6859" w:rsidP="00C73220">
      <w:pPr>
        <w:widowControl w:val="0"/>
        <w:suppressAutoHyphens/>
        <w:spacing w:before="120" w:after="120" w:line="360" w:lineRule="auto"/>
        <w:jc w:val="both"/>
        <w:rPr>
          <w:rFonts w:ascii="Arial" w:hAnsi="Arial" w:cs="Arial"/>
          <w:b/>
          <w:sz w:val="24"/>
          <w:szCs w:val="24"/>
        </w:rPr>
      </w:pPr>
      <w:r>
        <w:rPr>
          <w:rFonts w:ascii="Arial" w:hAnsi="Arial" w:cs="Arial"/>
          <w:b/>
          <w:sz w:val="24"/>
          <w:szCs w:val="24"/>
        </w:rPr>
        <w:t xml:space="preserve">Estados Financieros </w:t>
      </w:r>
    </w:p>
    <w:p w:rsidR="009C6859" w:rsidRPr="009C6859" w:rsidRDefault="009C6859" w:rsidP="00C73220">
      <w:pPr>
        <w:widowControl w:val="0"/>
        <w:suppressAutoHyphens/>
        <w:spacing w:before="120" w:after="120" w:line="360" w:lineRule="auto"/>
        <w:jc w:val="both"/>
        <w:rPr>
          <w:rFonts w:ascii="Arial" w:hAnsi="Arial" w:cs="Arial"/>
          <w:b/>
          <w:sz w:val="24"/>
          <w:szCs w:val="24"/>
        </w:rPr>
      </w:pPr>
      <w:r w:rsidRPr="009C6859">
        <w:rPr>
          <w:rFonts w:ascii="Arial" w:hAnsi="Arial" w:cs="Arial"/>
          <w:color w:val="222222"/>
          <w:sz w:val="24"/>
          <w:szCs w:val="24"/>
          <w:shd w:val="clear" w:color="auto" w:fill="FFFFFF"/>
        </w:rPr>
        <w:t>También denominados </w:t>
      </w:r>
      <w:r w:rsidRPr="009C6859">
        <w:rPr>
          <w:rFonts w:ascii="Arial" w:hAnsi="Arial" w:cs="Arial"/>
          <w:bCs/>
          <w:color w:val="222222"/>
          <w:sz w:val="24"/>
          <w:szCs w:val="24"/>
          <w:shd w:val="clear" w:color="auto" w:fill="FFFFFF"/>
        </w:rPr>
        <w:t>estados contables</w:t>
      </w:r>
      <w:r w:rsidRPr="009C6859">
        <w:rPr>
          <w:rFonts w:ascii="Arial" w:hAnsi="Arial" w:cs="Arial"/>
          <w:color w:val="222222"/>
          <w:sz w:val="24"/>
          <w:szCs w:val="24"/>
          <w:shd w:val="clear" w:color="auto" w:fill="FFFFFF"/>
        </w:rPr>
        <w:t>, </w:t>
      </w:r>
      <w:r w:rsidRPr="009C6859">
        <w:rPr>
          <w:rFonts w:ascii="Arial" w:hAnsi="Arial" w:cs="Arial"/>
          <w:bCs/>
          <w:color w:val="222222"/>
          <w:sz w:val="24"/>
          <w:szCs w:val="24"/>
          <w:shd w:val="clear" w:color="auto" w:fill="FFFFFF"/>
        </w:rPr>
        <w:t>informes financieros</w:t>
      </w:r>
      <w:r w:rsidRPr="009C6859">
        <w:rPr>
          <w:rFonts w:ascii="Arial" w:hAnsi="Arial" w:cs="Arial"/>
          <w:color w:val="222222"/>
          <w:sz w:val="24"/>
          <w:szCs w:val="24"/>
          <w:shd w:val="clear" w:color="auto" w:fill="FFFFFF"/>
        </w:rPr>
        <w:t> o </w:t>
      </w:r>
      <w:r w:rsidRPr="009C6859">
        <w:rPr>
          <w:rFonts w:ascii="Arial" w:hAnsi="Arial" w:cs="Arial"/>
          <w:bCs/>
          <w:color w:val="222222"/>
          <w:sz w:val="24"/>
          <w:szCs w:val="24"/>
          <w:shd w:val="clear" w:color="auto" w:fill="FFFFFF"/>
        </w:rPr>
        <w:t>cuentas anuales</w:t>
      </w:r>
      <w:r w:rsidRPr="009C6859">
        <w:rPr>
          <w:rFonts w:ascii="Arial" w:hAnsi="Arial" w:cs="Arial"/>
          <w:color w:val="222222"/>
          <w:sz w:val="24"/>
          <w:szCs w:val="24"/>
          <w:shd w:val="clear" w:color="auto" w:fill="FFFFFF"/>
        </w:rPr>
        <w:t>, son informes que utilizan las instituciones para dar a conocer la situación económica y financiera y los cambios que experimenta la misma a una fecha o periodo determinado.</w:t>
      </w:r>
    </w:p>
    <w:p w:rsidR="009C6859" w:rsidRDefault="009C6859" w:rsidP="009C6859">
      <w:pPr>
        <w:widowControl w:val="0"/>
        <w:suppressAutoHyphens/>
        <w:spacing w:before="120" w:after="120" w:line="240" w:lineRule="auto"/>
        <w:rPr>
          <w:rFonts w:ascii="Arial" w:hAnsi="Arial" w:cs="Arial"/>
          <w:sz w:val="24"/>
          <w:szCs w:val="24"/>
        </w:rPr>
      </w:pPr>
    </w:p>
    <w:p w:rsidR="009B101F" w:rsidRDefault="009C6859" w:rsidP="009C6859">
      <w:pPr>
        <w:widowControl w:val="0"/>
        <w:suppressAutoHyphens/>
        <w:spacing w:before="120" w:after="120" w:line="240" w:lineRule="auto"/>
        <w:rPr>
          <w:rFonts w:ascii="Arial" w:hAnsi="Arial" w:cs="Arial"/>
          <w:b/>
          <w:sz w:val="24"/>
          <w:szCs w:val="24"/>
        </w:rPr>
      </w:pPr>
      <w:r>
        <w:rPr>
          <w:rFonts w:ascii="Arial" w:hAnsi="Arial" w:cs="Arial"/>
          <w:b/>
          <w:sz w:val="24"/>
          <w:szCs w:val="24"/>
        </w:rPr>
        <w:t>Principales Estados Financieros</w:t>
      </w:r>
      <w:r w:rsidR="00AC341F">
        <w:rPr>
          <w:rFonts w:ascii="Arial" w:hAnsi="Arial" w:cs="Arial"/>
          <w:b/>
          <w:sz w:val="24"/>
          <w:szCs w:val="24"/>
        </w:rPr>
        <w:t xml:space="preserve"> para Emprendedores </w:t>
      </w:r>
    </w:p>
    <w:p w:rsidR="009C6859" w:rsidRDefault="009C6859" w:rsidP="009C6859">
      <w:pPr>
        <w:widowControl w:val="0"/>
        <w:suppressAutoHyphens/>
        <w:spacing w:before="120" w:after="120" w:line="240" w:lineRule="auto"/>
        <w:rPr>
          <w:rFonts w:ascii="Arial" w:hAnsi="Arial" w:cs="Arial"/>
          <w:b/>
          <w:sz w:val="24"/>
          <w:szCs w:val="24"/>
        </w:rPr>
      </w:pPr>
    </w:p>
    <w:p w:rsidR="009C6859" w:rsidRDefault="009C6859" w:rsidP="009C6859">
      <w:pPr>
        <w:widowControl w:val="0"/>
        <w:suppressAutoHyphens/>
        <w:spacing w:before="120" w:after="120" w:line="360" w:lineRule="auto"/>
        <w:jc w:val="both"/>
        <w:rPr>
          <w:rFonts w:ascii="Source Sans Pro" w:hAnsi="Source Sans Pro"/>
          <w:sz w:val="26"/>
          <w:szCs w:val="26"/>
          <w:shd w:val="clear" w:color="auto" w:fill="FFFFFF"/>
        </w:rPr>
      </w:pPr>
      <w:r>
        <w:rPr>
          <w:rFonts w:ascii="Arial" w:hAnsi="Arial" w:cs="Arial"/>
          <w:b/>
          <w:sz w:val="24"/>
          <w:szCs w:val="24"/>
        </w:rPr>
        <w:t xml:space="preserve">Balance General: </w:t>
      </w:r>
      <w:r w:rsidRPr="009C6859">
        <w:rPr>
          <w:rFonts w:ascii="Arial" w:hAnsi="Arial" w:cs="Arial"/>
          <w:sz w:val="26"/>
          <w:szCs w:val="26"/>
          <w:shd w:val="clear" w:color="auto" w:fill="FFFFFF"/>
        </w:rPr>
        <w:t>es el estado financiero en el que muestra la situación de la empresa en un momento concreto. Es el más importante para comprender de forma exacta cómo está la empresa. Es como una fotografía del momento actual de la empresa, económicamente hablando</w:t>
      </w:r>
      <w:r w:rsidRPr="009C6859">
        <w:rPr>
          <w:rFonts w:ascii="Source Sans Pro" w:hAnsi="Source Sans Pro"/>
          <w:sz w:val="26"/>
          <w:szCs w:val="26"/>
          <w:shd w:val="clear" w:color="auto" w:fill="FFFFFF"/>
        </w:rPr>
        <w:t>.</w:t>
      </w:r>
    </w:p>
    <w:p w:rsidR="00AC341F" w:rsidRDefault="00AC341F" w:rsidP="00AC341F">
      <w:pPr>
        <w:widowControl w:val="0"/>
        <w:suppressAutoHyphens/>
        <w:spacing w:before="120" w:after="120" w:line="360" w:lineRule="auto"/>
        <w:jc w:val="both"/>
        <w:rPr>
          <w:rFonts w:ascii="Arial" w:hAnsi="Arial" w:cs="Arial"/>
          <w:sz w:val="24"/>
          <w:szCs w:val="24"/>
          <w:shd w:val="clear" w:color="auto" w:fill="FFFFFF"/>
        </w:rPr>
      </w:pPr>
      <w:r w:rsidRPr="00AC341F">
        <w:rPr>
          <w:rFonts w:ascii="Source Sans Pro" w:hAnsi="Source Sans Pro"/>
          <w:b/>
          <w:sz w:val="26"/>
          <w:szCs w:val="26"/>
          <w:shd w:val="clear" w:color="auto" w:fill="FFFFFF"/>
        </w:rPr>
        <w:t>Estado de Ganancias y Pérdida</w:t>
      </w:r>
      <w:r>
        <w:rPr>
          <w:rFonts w:ascii="Source Sans Pro" w:hAnsi="Source Sans Pro"/>
          <w:sz w:val="26"/>
          <w:szCs w:val="26"/>
          <w:shd w:val="clear" w:color="auto" w:fill="FFFFFF"/>
        </w:rPr>
        <w:t xml:space="preserve">: </w:t>
      </w:r>
      <w:r w:rsidRPr="00AC341F">
        <w:rPr>
          <w:rFonts w:ascii="Arial" w:hAnsi="Arial" w:cs="Arial"/>
          <w:sz w:val="24"/>
          <w:szCs w:val="24"/>
          <w:shd w:val="clear" w:color="auto" w:fill="FFFFFF"/>
        </w:rPr>
        <w:t>se muestran todos los </w:t>
      </w:r>
      <w:r w:rsidRPr="00AC341F">
        <w:rPr>
          <w:rStyle w:val="Textoennegrita"/>
          <w:rFonts w:ascii="Arial" w:hAnsi="Arial" w:cs="Arial"/>
          <w:b w:val="0"/>
          <w:sz w:val="24"/>
          <w:szCs w:val="24"/>
          <w:shd w:val="clear" w:color="auto" w:fill="FFFFFF"/>
        </w:rPr>
        <w:t>ingresos y gastos</w:t>
      </w:r>
      <w:r w:rsidRPr="00AC341F">
        <w:rPr>
          <w:rFonts w:ascii="Arial" w:hAnsi="Arial" w:cs="Arial"/>
          <w:sz w:val="24"/>
          <w:szCs w:val="24"/>
          <w:shd w:val="clear" w:color="auto" w:fill="FFFFFF"/>
        </w:rPr>
        <w:t> que ha tenido la empresa durante el tiempo que se está examinando. Ayuda a comprender la situación financiera de la empresa y la liquidez de la dispone</w:t>
      </w:r>
      <w:r w:rsidR="004A55F9">
        <w:rPr>
          <w:rFonts w:ascii="Arial" w:hAnsi="Arial" w:cs="Arial"/>
          <w:sz w:val="24"/>
          <w:szCs w:val="24"/>
          <w:shd w:val="clear" w:color="auto" w:fill="FFFFFF"/>
        </w:rPr>
        <w:t>.</w:t>
      </w:r>
    </w:p>
    <w:p w:rsidR="004A55F9" w:rsidRDefault="004A55F9" w:rsidP="00AC341F">
      <w:pPr>
        <w:widowControl w:val="0"/>
        <w:suppressAutoHyphens/>
        <w:spacing w:before="120" w:after="120" w:line="360" w:lineRule="auto"/>
        <w:jc w:val="both"/>
        <w:rPr>
          <w:rFonts w:ascii="Arial" w:hAnsi="Arial" w:cs="Arial"/>
          <w:sz w:val="24"/>
          <w:szCs w:val="24"/>
          <w:shd w:val="clear" w:color="auto" w:fill="FFFFFF"/>
        </w:rPr>
      </w:pPr>
    </w:p>
    <w:p w:rsidR="004A55F9" w:rsidRDefault="004A55F9" w:rsidP="00AC341F">
      <w:pPr>
        <w:widowControl w:val="0"/>
        <w:suppressAutoHyphens/>
        <w:spacing w:before="120" w:after="120" w:line="360" w:lineRule="auto"/>
        <w:jc w:val="both"/>
        <w:rPr>
          <w:rFonts w:ascii="Arial" w:hAnsi="Arial" w:cs="Arial"/>
          <w:sz w:val="24"/>
          <w:szCs w:val="24"/>
          <w:shd w:val="clear" w:color="auto" w:fill="FFFFFF"/>
        </w:rPr>
      </w:pPr>
    </w:p>
    <w:p w:rsidR="004A55F9" w:rsidRPr="009C6859" w:rsidRDefault="004A55F9" w:rsidP="00AC341F">
      <w:pPr>
        <w:widowControl w:val="0"/>
        <w:suppressAutoHyphens/>
        <w:spacing w:before="120" w:after="120" w:line="360" w:lineRule="auto"/>
        <w:jc w:val="both"/>
      </w:pPr>
      <w:r>
        <w:rPr>
          <w:rFonts w:ascii="Liberation Serif" w:eastAsia="DejaVu Sans" w:hAnsi="Liberation Serif" w:cs="FreeSans"/>
          <w:noProof/>
          <w:color w:val="00000A"/>
          <w:kern w:val="1"/>
          <w:sz w:val="24"/>
          <w:szCs w:val="24"/>
          <w:lang w:eastAsia="es-VE"/>
        </w:rPr>
        <w:lastRenderedPageBreak/>
        <mc:AlternateContent>
          <mc:Choice Requires="wps">
            <w:drawing>
              <wp:anchor distT="0" distB="0" distL="114935" distR="114935" simplePos="0" relativeHeight="251685888" behindDoc="0" locked="0" layoutInCell="1" allowOverlap="1" wp14:anchorId="66EEF0F3" wp14:editId="779E79F5">
                <wp:simplePos x="0" y="0"/>
                <wp:positionH relativeFrom="column">
                  <wp:posOffset>3405505</wp:posOffset>
                </wp:positionH>
                <wp:positionV relativeFrom="paragraph">
                  <wp:posOffset>-454025</wp:posOffset>
                </wp:positionV>
                <wp:extent cx="3701415" cy="662940"/>
                <wp:effectExtent l="0" t="0" r="0" b="0"/>
                <wp:wrapSquare wrapText="bothSides"/>
                <wp:docPr id="5"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415" cy="6629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55F9" w:rsidRPr="00873D72" w:rsidRDefault="004A55F9" w:rsidP="004A55F9">
                            <w:pPr>
                              <w:pStyle w:val="Ttulo1"/>
                              <w:numPr>
                                <w:ilvl w:val="0"/>
                                <w:numId w:val="0"/>
                              </w:numPr>
                              <w:spacing w:before="120"/>
                              <w:jc w:val="center"/>
                              <w:rPr>
                                <w:rFonts w:ascii="Myriad Pro Cond" w:hAnsi="Myriad Pro Cond" w:cs="Myriad Pro Cond"/>
                                <w:b w:val="0"/>
                                <w:bCs w:val="0"/>
                                <w:color w:val="auto"/>
                                <w:sz w:val="48"/>
                                <w:szCs w:val="48"/>
                                <w:lang w:val="es-VE"/>
                              </w:rPr>
                            </w:pPr>
                            <w:r>
                              <w:rPr>
                                <w:rStyle w:val="Textoennegrita"/>
                                <w:rFonts w:ascii="Myriad Pro Cond" w:hAnsi="Myriad Pro Cond" w:cs="Myriad Pro Cond"/>
                                <w:color w:val="auto"/>
                                <w:sz w:val="48"/>
                                <w:szCs w:val="48"/>
                                <w:lang w:val="es-VE"/>
                              </w:rPr>
                              <w:t>Redes Sociales</w:t>
                            </w:r>
                          </w:p>
                          <w:p w:rsidR="004A55F9" w:rsidRDefault="004A55F9" w:rsidP="004A55F9">
                            <w:pPr>
                              <w:pStyle w:val="Textoindependiente"/>
                              <w:rPr>
                                <w:lang w:val="es-ES"/>
                              </w:rPr>
                            </w:pPr>
                          </w:p>
                          <w:p w:rsidR="004A55F9" w:rsidRDefault="004A55F9" w:rsidP="004A55F9">
                            <w:pPr>
                              <w:pStyle w:val="Textoindependiente"/>
                              <w:spacing w:before="120"/>
                              <w:rPr>
                                <w:rFonts w:ascii="Myriad Pro Cond" w:hAnsi="Myriad Pro Cond" w:cs="Myriad Pro Cond"/>
                                <w:color w:val="FFFFFF"/>
                                <w:sz w:val="32"/>
                                <w:szCs w:val="32"/>
                              </w:rPr>
                            </w:pPr>
                          </w:p>
                          <w:p w:rsidR="004A55F9" w:rsidRDefault="004A55F9" w:rsidP="004A55F9">
                            <w:pPr>
                              <w:spacing w:before="120" w:after="120"/>
                              <w:jc w:val="center"/>
                              <w:rPr>
                                <w:rFonts w:ascii="Myriad Pro Cond" w:hAnsi="Myriad Pro Cond" w:cs="Arial"/>
                                <w:b/>
                                <w:bCs/>
                                <w:sz w:val="32"/>
                                <w:szCs w:val="32"/>
                              </w:rPr>
                            </w:pPr>
                          </w:p>
                          <w:p w:rsidR="004A55F9" w:rsidRDefault="004A55F9" w:rsidP="004A55F9">
                            <w:pPr>
                              <w:spacing w:before="120" w:after="120"/>
                              <w:jc w:val="center"/>
                              <w:rPr>
                                <w:rFonts w:ascii="Myriad Pro Cond" w:hAnsi="Myriad Pro Cond" w:cs="Arial"/>
                                <w:b/>
                                <w:bCs/>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268.15pt;margin-top:-35.75pt;width:291.45pt;height:52.2pt;z-index:2516858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" stroked="f">
                <v:fill opacity="0"/>
                <v:textbox inset="0,0,0,0">
                  <w:txbxContent>
                    <w:p w:rsidR="004A55F9" w:rsidRPr="00873D72" w:rsidRDefault="004A55F9" w:rsidP="004A55F9">
                      <w:pPr>
                        <w:pStyle w:val="Ttulo1"/>
                        <w:numPr>
                          <w:ilvl w:val="0"/>
                          <w:numId w:val="0"/>
                        </w:numPr>
                        <w:spacing w:before="120"/>
                        <w:jc w:val="center"/>
                        <w:rPr>
                          <w:rFonts w:ascii="Myriad Pro Cond" w:hAnsi="Myriad Pro Cond" w:cs="Myriad Pro Cond"/>
                          <w:b w:val="0"/>
                          <w:bCs w:val="0"/>
                          <w:color w:val="auto"/>
                          <w:sz w:val="48"/>
                          <w:szCs w:val="48"/>
                          <w:lang w:val="es-VE"/>
                        </w:rPr>
                      </w:pPr>
                      <w:r>
                        <w:rPr>
                          <w:rStyle w:val="Textoennegrita"/>
                          <w:rFonts w:ascii="Myriad Pro Cond" w:hAnsi="Myriad Pro Cond" w:cs="Myriad Pro Cond"/>
                          <w:color w:val="auto"/>
                          <w:sz w:val="48"/>
                          <w:szCs w:val="48"/>
                          <w:lang w:val="es-VE"/>
                        </w:rPr>
                        <w:t>Redes Sociales</w:t>
                      </w:r>
                    </w:p>
                    <w:p w:rsidR="004A55F9" w:rsidRDefault="004A55F9" w:rsidP="004A55F9">
                      <w:pPr>
                        <w:pStyle w:val="Textoindependiente"/>
                        <w:rPr>
                          <w:lang w:val="es-ES"/>
                        </w:rPr>
                      </w:pPr>
                    </w:p>
                    <w:p w:rsidR="004A55F9" w:rsidRDefault="004A55F9" w:rsidP="004A55F9">
                      <w:pPr>
                        <w:pStyle w:val="Textoindependiente"/>
                        <w:spacing w:before="120"/>
                        <w:rPr>
                          <w:rFonts w:ascii="Myriad Pro Cond" w:hAnsi="Myriad Pro Cond" w:cs="Myriad Pro Cond"/>
                          <w:color w:val="FFFFFF"/>
                          <w:sz w:val="32"/>
                          <w:szCs w:val="32"/>
                        </w:rPr>
                      </w:pPr>
                    </w:p>
                    <w:p w:rsidR="004A55F9" w:rsidRDefault="004A55F9" w:rsidP="004A55F9">
                      <w:pPr>
                        <w:spacing w:before="120" w:after="120"/>
                        <w:jc w:val="center"/>
                        <w:rPr>
                          <w:rFonts w:ascii="Myriad Pro Cond" w:hAnsi="Myriad Pro Cond" w:cs="Arial"/>
                          <w:b/>
                          <w:bCs/>
                          <w:sz w:val="32"/>
                          <w:szCs w:val="32"/>
                        </w:rPr>
                      </w:pPr>
                    </w:p>
                    <w:p w:rsidR="004A55F9" w:rsidRDefault="004A55F9" w:rsidP="004A55F9">
                      <w:pPr>
                        <w:spacing w:before="120" w:after="120"/>
                        <w:jc w:val="center"/>
                        <w:rPr>
                          <w:rFonts w:ascii="Myriad Pro Cond" w:hAnsi="Myriad Pro Cond" w:cs="Arial"/>
                          <w:b/>
                          <w:bCs/>
                          <w:sz w:val="32"/>
                          <w:szCs w:val="32"/>
                        </w:rPr>
                      </w:pPr>
                    </w:p>
                  </w:txbxContent>
                </v:textbox>
                <w10:wrap type="square"/>
              </v:shape>
            </w:pict>
          </mc:Fallback>
        </mc:AlternateContent>
      </w:r>
      <w:r>
        <w:rPr>
          <w:rFonts w:ascii="Liberation Serif" w:eastAsia="DejaVu Sans" w:hAnsi="Liberation Serif" w:cs="FreeSans"/>
          <w:noProof/>
          <w:color w:val="00000A"/>
          <w:kern w:val="1"/>
          <w:sz w:val="24"/>
          <w:szCs w:val="24"/>
          <w:lang w:eastAsia="es-VE"/>
        </w:rPr>
        <w:drawing>
          <wp:anchor distT="0" distB="0" distL="114935" distR="114935" simplePos="0" relativeHeight="251683840" behindDoc="0" locked="0" layoutInCell="1" allowOverlap="1" wp14:anchorId="2A4E839F" wp14:editId="211C3C70">
            <wp:simplePos x="0" y="0"/>
            <wp:positionH relativeFrom="column">
              <wp:posOffset>-297815</wp:posOffset>
            </wp:positionH>
            <wp:positionV relativeFrom="paragraph">
              <wp:posOffset>-1017905</wp:posOffset>
            </wp:positionV>
            <wp:extent cx="7562850" cy="172402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2850" cy="1724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F503F1" w:rsidRDefault="00F503F1" w:rsidP="00F503F1">
      <w:pPr>
        <w:spacing w:line="240" w:lineRule="auto"/>
        <w:rPr>
          <w:rFonts w:ascii="Arial" w:hAnsi="Arial" w:cs="Arial"/>
          <w:b/>
          <w:sz w:val="24"/>
          <w:szCs w:val="24"/>
        </w:rPr>
      </w:pPr>
      <w:r w:rsidRPr="00C436C8">
        <w:rPr>
          <w:rFonts w:ascii="Arial" w:hAnsi="Arial" w:cs="Arial"/>
          <w:b/>
          <w:sz w:val="24"/>
          <w:szCs w:val="24"/>
        </w:rPr>
        <w:t>¿</w:t>
      </w:r>
      <w:r>
        <w:rPr>
          <w:rFonts w:ascii="Arial" w:eastAsia="Calibri" w:hAnsi="Arial" w:cs="Arial"/>
          <w:b/>
          <w:sz w:val="24"/>
          <w:szCs w:val="24"/>
          <w:lang w:val="es-ES"/>
        </w:rPr>
        <w:t>Qué es una Red Social</w:t>
      </w:r>
      <w:r w:rsidRPr="00F503F1">
        <w:rPr>
          <w:rFonts w:ascii="Arial" w:eastAsia="Calibri" w:hAnsi="Arial" w:cs="Arial"/>
          <w:b/>
          <w:sz w:val="24"/>
          <w:szCs w:val="24"/>
          <w:lang w:val="es-ES"/>
        </w:rPr>
        <w:t>?</w:t>
      </w:r>
    </w:p>
    <w:p w:rsidR="00F503F1" w:rsidRDefault="00F503F1" w:rsidP="00F503F1">
      <w:pPr>
        <w:widowControl w:val="0"/>
        <w:suppressAutoHyphens/>
        <w:spacing w:before="120" w:after="120" w:line="240" w:lineRule="auto"/>
        <w:jc w:val="both"/>
        <w:rPr>
          <w:rFonts w:ascii="Arial" w:hAnsi="Arial" w:cs="Arial"/>
          <w:sz w:val="24"/>
          <w:szCs w:val="24"/>
          <w:shd w:val="clear" w:color="auto" w:fill="FFFFFF"/>
        </w:rPr>
      </w:pPr>
      <w:r>
        <w:rPr>
          <w:rFonts w:ascii="Arial" w:hAnsi="Arial" w:cs="Arial"/>
          <w:sz w:val="24"/>
          <w:szCs w:val="24"/>
          <w:shd w:val="clear" w:color="auto" w:fill="FFFFFF"/>
        </w:rPr>
        <w:t>Red Social e</w:t>
      </w:r>
      <w:r w:rsidRPr="00F503F1">
        <w:rPr>
          <w:rFonts w:ascii="Arial" w:hAnsi="Arial" w:cs="Arial"/>
          <w:sz w:val="24"/>
          <w:szCs w:val="24"/>
          <w:shd w:val="clear" w:color="auto" w:fill="FFFFFF"/>
        </w:rPr>
        <w:t xml:space="preserve">s una estructura social compuesta por individuos u  organizaciones que están relacionados de acuerdo a algún criterio (relación profesional, amistad, parentesco, entre otros). </w:t>
      </w:r>
    </w:p>
    <w:p w:rsidR="00F503F1" w:rsidRDefault="00F503F1" w:rsidP="00F503F1">
      <w:pPr>
        <w:widowControl w:val="0"/>
        <w:suppressAutoHyphens/>
        <w:spacing w:before="120" w:after="120" w:line="240" w:lineRule="auto"/>
        <w:jc w:val="both"/>
        <w:rPr>
          <w:rFonts w:ascii="Arial" w:hAnsi="Arial" w:cs="Arial"/>
          <w:sz w:val="24"/>
          <w:szCs w:val="24"/>
          <w:shd w:val="clear" w:color="auto" w:fill="FFFFFF"/>
        </w:rPr>
      </w:pPr>
    </w:p>
    <w:p w:rsidR="00F503F1" w:rsidRDefault="00F503F1" w:rsidP="00F503F1">
      <w:pPr>
        <w:widowControl w:val="0"/>
        <w:suppressAutoHyphens/>
        <w:spacing w:before="120" w:after="120" w:line="240" w:lineRule="auto"/>
        <w:jc w:val="both"/>
        <w:rPr>
          <w:rFonts w:ascii="Arial" w:eastAsia="Calibri" w:hAnsi="Arial" w:cs="Arial"/>
          <w:b/>
          <w:sz w:val="24"/>
          <w:szCs w:val="24"/>
          <w:lang w:val="es-ES"/>
        </w:rPr>
      </w:pPr>
      <w:r w:rsidRPr="00F503F1">
        <w:rPr>
          <w:rFonts w:ascii="Arial" w:eastAsia="Calibri" w:hAnsi="Arial" w:cs="Arial"/>
          <w:b/>
          <w:sz w:val="24"/>
          <w:szCs w:val="24"/>
          <w:lang w:val="es-ES"/>
        </w:rPr>
        <w:t>Clasificación de las Redes Sociales</w:t>
      </w:r>
    </w:p>
    <w:p w:rsidR="00F503F1" w:rsidRPr="00BF560E" w:rsidRDefault="00F503F1" w:rsidP="00F503F1">
      <w:pPr>
        <w:pStyle w:val="Prrafodelista"/>
        <w:widowControl w:val="0"/>
        <w:numPr>
          <w:ilvl w:val="0"/>
          <w:numId w:val="13"/>
        </w:numPr>
        <w:suppressAutoHyphens/>
        <w:spacing w:before="120" w:after="120" w:line="240" w:lineRule="auto"/>
        <w:jc w:val="both"/>
        <w:rPr>
          <w:rFonts w:ascii="Arial" w:hAnsi="Arial" w:cs="Arial"/>
          <w:b/>
          <w:sz w:val="24"/>
          <w:szCs w:val="24"/>
          <w:lang w:val="es-ES"/>
        </w:rPr>
      </w:pPr>
      <w:r>
        <w:rPr>
          <w:rFonts w:ascii="Arial" w:hAnsi="Arial" w:cs="Arial"/>
          <w:b/>
          <w:sz w:val="24"/>
          <w:szCs w:val="24"/>
          <w:lang w:val="es-ES"/>
        </w:rPr>
        <w:t xml:space="preserve">Generalistas u Horizontales: </w:t>
      </w:r>
      <w:r>
        <w:rPr>
          <w:rFonts w:ascii="Arial" w:hAnsi="Arial" w:cs="Arial"/>
          <w:sz w:val="24"/>
          <w:szCs w:val="24"/>
          <w:lang w:val="es-ES"/>
        </w:rPr>
        <w:t>Estas redes no están dirigidas a ningún tipo específico de usuarios</w:t>
      </w:r>
      <w:r w:rsidR="00BF560E">
        <w:rPr>
          <w:rFonts w:ascii="Arial" w:hAnsi="Arial" w:cs="Arial"/>
          <w:sz w:val="24"/>
          <w:szCs w:val="24"/>
          <w:lang w:val="es-ES"/>
        </w:rPr>
        <w:t xml:space="preserve"> y permiten</w:t>
      </w:r>
      <w:r>
        <w:rPr>
          <w:rFonts w:ascii="Arial" w:hAnsi="Arial" w:cs="Arial"/>
          <w:sz w:val="24"/>
          <w:szCs w:val="24"/>
          <w:lang w:val="es-ES"/>
        </w:rPr>
        <w:t xml:space="preserve"> la libre participación </w:t>
      </w:r>
      <w:r w:rsidR="00BF560E">
        <w:rPr>
          <w:rFonts w:ascii="Arial" w:hAnsi="Arial" w:cs="Arial"/>
          <w:sz w:val="24"/>
          <w:szCs w:val="24"/>
          <w:lang w:val="es-ES"/>
        </w:rPr>
        <w:t>en ellas.</w:t>
      </w:r>
    </w:p>
    <w:p w:rsidR="00BF560E" w:rsidRPr="00BF560E" w:rsidRDefault="00BF560E" w:rsidP="00BF560E">
      <w:pPr>
        <w:pStyle w:val="Prrafodelista"/>
        <w:widowControl w:val="0"/>
        <w:suppressAutoHyphens/>
        <w:spacing w:before="120" w:after="120" w:line="240" w:lineRule="auto"/>
        <w:jc w:val="both"/>
        <w:rPr>
          <w:rFonts w:ascii="Arial" w:hAnsi="Arial" w:cs="Arial"/>
          <w:b/>
          <w:sz w:val="24"/>
          <w:szCs w:val="24"/>
          <w:lang w:val="es-ES"/>
        </w:rPr>
      </w:pPr>
    </w:p>
    <w:p w:rsidR="00BF560E" w:rsidRPr="00BF560E" w:rsidRDefault="00BF560E" w:rsidP="00F503F1">
      <w:pPr>
        <w:pStyle w:val="Prrafodelista"/>
        <w:widowControl w:val="0"/>
        <w:numPr>
          <w:ilvl w:val="0"/>
          <w:numId w:val="13"/>
        </w:numPr>
        <w:suppressAutoHyphens/>
        <w:spacing w:before="120" w:after="120" w:line="240" w:lineRule="auto"/>
        <w:jc w:val="both"/>
        <w:rPr>
          <w:rFonts w:ascii="Arial" w:hAnsi="Arial" w:cs="Arial"/>
          <w:b/>
          <w:sz w:val="24"/>
          <w:szCs w:val="24"/>
          <w:lang w:val="es-ES"/>
        </w:rPr>
      </w:pPr>
      <w:r>
        <w:rPr>
          <w:rFonts w:ascii="Arial" w:hAnsi="Arial" w:cs="Arial"/>
          <w:b/>
          <w:sz w:val="24"/>
          <w:szCs w:val="24"/>
          <w:lang w:val="es-ES"/>
        </w:rPr>
        <w:t xml:space="preserve">Temáticas o Verticales: </w:t>
      </w:r>
      <w:r w:rsidRPr="00BF560E">
        <w:rPr>
          <w:rFonts w:ascii="Arial" w:hAnsi="Arial" w:cs="Arial"/>
          <w:sz w:val="24"/>
          <w:szCs w:val="24"/>
          <w:lang w:val="es-ES"/>
        </w:rPr>
        <w:t xml:space="preserve">Los usuarios acuden a ellas  debido a un </w:t>
      </w:r>
      <w:r>
        <w:rPr>
          <w:rFonts w:ascii="Arial" w:hAnsi="Arial" w:cs="Arial"/>
          <w:sz w:val="24"/>
          <w:szCs w:val="24"/>
          <w:lang w:val="es-ES"/>
        </w:rPr>
        <w:t>interés en</w:t>
      </w:r>
      <w:r w:rsidRPr="00BF560E">
        <w:rPr>
          <w:rFonts w:ascii="Arial" w:hAnsi="Arial" w:cs="Arial"/>
          <w:sz w:val="24"/>
          <w:szCs w:val="24"/>
          <w:lang w:val="es-ES"/>
        </w:rPr>
        <w:t xml:space="preserve"> común</w:t>
      </w:r>
      <w:r>
        <w:rPr>
          <w:rFonts w:ascii="Arial" w:hAnsi="Arial" w:cs="Arial"/>
          <w:sz w:val="24"/>
          <w:szCs w:val="24"/>
          <w:lang w:val="es-ES"/>
        </w:rPr>
        <w:t>.</w:t>
      </w:r>
    </w:p>
    <w:p w:rsidR="00BF560E" w:rsidRPr="00BF560E" w:rsidRDefault="00BF560E" w:rsidP="00BF560E">
      <w:pPr>
        <w:pStyle w:val="Prrafodelista"/>
        <w:rPr>
          <w:rFonts w:ascii="Arial" w:hAnsi="Arial" w:cs="Arial"/>
          <w:b/>
          <w:sz w:val="24"/>
          <w:szCs w:val="24"/>
          <w:lang w:val="es-ES"/>
        </w:rPr>
      </w:pPr>
    </w:p>
    <w:p w:rsidR="00BF560E" w:rsidRPr="00BF560E" w:rsidRDefault="00BF560E" w:rsidP="00F503F1">
      <w:pPr>
        <w:pStyle w:val="Prrafodelista"/>
        <w:widowControl w:val="0"/>
        <w:numPr>
          <w:ilvl w:val="0"/>
          <w:numId w:val="13"/>
        </w:numPr>
        <w:suppressAutoHyphens/>
        <w:spacing w:before="120" w:after="120" w:line="240" w:lineRule="auto"/>
        <w:jc w:val="both"/>
        <w:rPr>
          <w:rFonts w:ascii="Arial" w:hAnsi="Arial" w:cs="Arial"/>
          <w:b/>
          <w:sz w:val="24"/>
          <w:szCs w:val="24"/>
          <w:lang w:val="es-ES"/>
        </w:rPr>
      </w:pPr>
      <w:r>
        <w:rPr>
          <w:rFonts w:ascii="Arial" w:hAnsi="Arial" w:cs="Arial"/>
          <w:b/>
          <w:sz w:val="24"/>
          <w:szCs w:val="24"/>
          <w:lang w:val="es-ES"/>
        </w:rPr>
        <w:t xml:space="preserve">Profesionales: </w:t>
      </w:r>
      <w:r>
        <w:rPr>
          <w:rFonts w:ascii="Arial" w:hAnsi="Arial" w:cs="Arial"/>
          <w:sz w:val="24"/>
          <w:szCs w:val="24"/>
          <w:lang w:val="es-ES"/>
        </w:rPr>
        <w:t>Su objetivo es originar relaciones laborales.</w:t>
      </w:r>
    </w:p>
    <w:p w:rsidR="00BF560E" w:rsidRDefault="00BF560E" w:rsidP="00B45D95">
      <w:pPr>
        <w:widowControl w:val="0"/>
        <w:suppressAutoHyphens/>
        <w:spacing w:before="120" w:after="120" w:line="240" w:lineRule="auto"/>
        <w:jc w:val="both"/>
        <w:rPr>
          <w:rFonts w:ascii="Arial" w:eastAsia="Calibri" w:hAnsi="Arial" w:cs="Arial"/>
          <w:b/>
          <w:kern w:val="1"/>
          <w:sz w:val="24"/>
          <w:szCs w:val="24"/>
          <w:lang w:val="es-ES" w:eastAsia="zh-CN"/>
        </w:rPr>
      </w:pPr>
    </w:p>
    <w:p w:rsidR="00B45D95" w:rsidRDefault="00B45D95" w:rsidP="00B45D95">
      <w:pPr>
        <w:widowControl w:val="0"/>
        <w:suppressAutoHyphens/>
        <w:spacing w:before="120" w:after="120" w:line="240" w:lineRule="auto"/>
        <w:jc w:val="both"/>
        <w:rPr>
          <w:rFonts w:ascii="Arial" w:eastAsia="Calibri" w:hAnsi="Arial" w:cs="Arial"/>
          <w:b/>
          <w:kern w:val="1"/>
          <w:sz w:val="24"/>
          <w:szCs w:val="24"/>
          <w:lang w:val="es-ES" w:eastAsia="zh-CN"/>
        </w:rPr>
      </w:pPr>
      <w:r>
        <w:rPr>
          <w:rFonts w:ascii="Arial" w:eastAsia="Calibri" w:hAnsi="Arial" w:cs="Arial"/>
          <w:b/>
          <w:kern w:val="1"/>
          <w:sz w:val="24"/>
          <w:szCs w:val="24"/>
          <w:lang w:val="es-ES" w:eastAsia="zh-CN"/>
        </w:rPr>
        <w:t>Principales Redes Sociales</w:t>
      </w:r>
    </w:p>
    <w:p w:rsidR="00B45D95" w:rsidRPr="00CC28A6" w:rsidRDefault="00CC28A6" w:rsidP="00CC28A6">
      <w:pPr>
        <w:pStyle w:val="Prrafodelista"/>
        <w:widowControl w:val="0"/>
        <w:numPr>
          <w:ilvl w:val="0"/>
          <w:numId w:val="14"/>
        </w:numPr>
        <w:suppressAutoHyphens/>
        <w:spacing w:before="120" w:after="120" w:line="240" w:lineRule="auto"/>
        <w:jc w:val="both"/>
        <w:rPr>
          <w:rFonts w:ascii="Arial" w:hAnsi="Arial" w:cs="Arial"/>
          <w:sz w:val="24"/>
          <w:szCs w:val="24"/>
          <w:lang w:val="es-ES"/>
        </w:rPr>
      </w:pPr>
      <w:r w:rsidRPr="00CC28A6">
        <w:rPr>
          <w:rFonts w:ascii="Arial" w:hAnsi="Arial" w:cs="Arial"/>
          <w:sz w:val="24"/>
          <w:szCs w:val="24"/>
          <w:lang w:val="es-ES"/>
        </w:rPr>
        <w:t>Facebook</w:t>
      </w:r>
    </w:p>
    <w:p w:rsidR="00CC28A6" w:rsidRPr="00CC28A6" w:rsidRDefault="00CC28A6" w:rsidP="00CC28A6">
      <w:pPr>
        <w:pStyle w:val="Prrafodelista"/>
        <w:widowControl w:val="0"/>
        <w:numPr>
          <w:ilvl w:val="0"/>
          <w:numId w:val="14"/>
        </w:numPr>
        <w:suppressAutoHyphens/>
        <w:spacing w:before="120" w:after="120" w:line="240" w:lineRule="auto"/>
        <w:jc w:val="both"/>
        <w:rPr>
          <w:rFonts w:ascii="Arial" w:hAnsi="Arial" w:cs="Arial"/>
          <w:sz w:val="24"/>
          <w:szCs w:val="24"/>
          <w:lang w:val="es-ES"/>
        </w:rPr>
      </w:pPr>
      <w:r w:rsidRPr="00CC28A6">
        <w:rPr>
          <w:rFonts w:ascii="Arial" w:hAnsi="Arial" w:cs="Arial"/>
          <w:sz w:val="24"/>
          <w:szCs w:val="24"/>
          <w:lang w:val="es-ES"/>
        </w:rPr>
        <w:t>YouTube</w:t>
      </w:r>
    </w:p>
    <w:p w:rsidR="00CC28A6" w:rsidRPr="00CC28A6" w:rsidRDefault="00CC28A6" w:rsidP="00CC28A6">
      <w:pPr>
        <w:pStyle w:val="Prrafodelista"/>
        <w:widowControl w:val="0"/>
        <w:numPr>
          <w:ilvl w:val="0"/>
          <w:numId w:val="14"/>
        </w:numPr>
        <w:suppressAutoHyphens/>
        <w:spacing w:before="120" w:after="120" w:line="240" w:lineRule="auto"/>
        <w:jc w:val="both"/>
        <w:rPr>
          <w:rFonts w:ascii="Arial" w:hAnsi="Arial" w:cs="Arial"/>
          <w:sz w:val="24"/>
          <w:szCs w:val="24"/>
          <w:lang w:val="es-ES"/>
        </w:rPr>
      </w:pPr>
      <w:r w:rsidRPr="00CC28A6">
        <w:rPr>
          <w:rFonts w:ascii="Arial" w:hAnsi="Arial" w:cs="Arial"/>
          <w:sz w:val="24"/>
          <w:szCs w:val="24"/>
          <w:lang w:val="es-ES"/>
        </w:rPr>
        <w:t>WhatsApp</w:t>
      </w:r>
    </w:p>
    <w:p w:rsidR="00CC28A6" w:rsidRPr="00CC28A6" w:rsidRDefault="00CC28A6" w:rsidP="00CC28A6">
      <w:pPr>
        <w:pStyle w:val="Prrafodelista"/>
        <w:widowControl w:val="0"/>
        <w:numPr>
          <w:ilvl w:val="0"/>
          <w:numId w:val="14"/>
        </w:numPr>
        <w:suppressAutoHyphens/>
        <w:spacing w:before="120" w:after="120" w:line="240" w:lineRule="auto"/>
        <w:jc w:val="both"/>
        <w:rPr>
          <w:rFonts w:ascii="Arial" w:hAnsi="Arial" w:cs="Arial"/>
          <w:sz w:val="24"/>
          <w:szCs w:val="24"/>
          <w:lang w:val="es-ES"/>
        </w:rPr>
      </w:pPr>
      <w:r w:rsidRPr="00CC28A6">
        <w:rPr>
          <w:rFonts w:ascii="Arial" w:hAnsi="Arial" w:cs="Arial"/>
          <w:sz w:val="24"/>
          <w:szCs w:val="24"/>
          <w:lang w:val="es-ES"/>
        </w:rPr>
        <w:t>Instagram</w:t>
      </w:r>
    </w:p>
    <w:p w:rsidR="00CC28A6" w:rsidRPr="00CC28A6" w:rsidRDefault="00CC28A6" w:rsidP="00CC28A6">
      <w:pPr>
        <w:pStyle w:val="Prrafodelista"/>
        <w:widowControl w:val="0"/>
        <w:numPr>
          <w:ilvl w:val="0"/>
          <w:numId w:val="14"/>
        </w:numPr>
        <w:suppressAutoHyphens/>
        <w:spacing w:before="120" w:after="120" w:line="240" w:lineRule="auto"/>
        <w:jc w:val="both"/>
        <w:rPr>
          <w:rFonts w:ascii="Arial" w:hAnsi="Arial" w:cs="Arial"/>
          <w:sz w:val="24"/>
          <w:szCs w:val="24"/>
          <w:lang w:val="es-ES"/>
        </w:rPr>
      </w:pPr>
      <w:r w:rsidRPr="00CC28A6">
        <w:rPr>
          <w:rFonts w:ascii="Arial" w:hAnsi="Arial" w:cs="Arial"/>
          <w:sz w:val="24"/>
          <w:szCs w:val="24"/>
          <w:lang w:val="es-ES"/>
        </w:rPr>
        <w:t>Twitter</w:t>
      </w:r>
    </w:p>
    <w:p w:rsidR="00CC28A6" w:rsidRPr="00CC28A6" w:rsidRDefault="00CC28A6" w:rsidP="00CC28A6">
      <w:pPr>
        <w:pStyle w:val="Prrafodelista"/>
        <w:widowControl w:val="0"/>
        <w:numPr>
          <w:ilvl w:val="0"/>
          <w:numId w:val="14"/>
        </w:numPr>
        <w:suppressAutoHyphens/>
        <w:spacing w:before="120" w:after="120" w:line="240" w:lineRule="auto"/>
        <w:jc w:val="both"/>
        <w:rPr>
          <w:rFonts w:ascii="Arial" w:hAnsi="Arial" w:cs="Arial"/>
          <w:sz w:val="24"/>
          <w:szCs w:val="24"/>
          <w:lang w:val="es-ES"/>
        </w:rPr>
      </w:pPr>
      <w:r w:rsidRPr="00CC28A6">
        <w:rPr>
          <w:rFonts w:ascii="Arial" w:hAnsi="Arial" w:cs="Arial"/>
          <w:sz w:val="24"/>
          <w:szCs w:val="24"/>
          <w:lang w:val="es-ES"/>
        </w:rPr>
        <w:t>Line</w:t>
      </w:r>
    </w:p>
    <w:p w:rsidR="00CC28A6" w:rsidRPr="00CC28A6" w:rsidRDefault="00CC28A6" w:rsidP="00CC28A6">
      <w:pPr>
        <w:pStyle w:val="Prrafodelista"/>
        <w:widowControl w:val="0"/>
        <w:numPr>
          <w:ilvl w:val="0"/>
          <w:numId w:val="14"/>
        </w:numPr>
        <w:suppressAutoHyphens/>
        <w:spacing w:before="120" w:after="120" w:line="240" w:lineRule="auto"/>
        <w:jc w:val="both"/>
        <w:rPr>
          <w:rFonts w:ascii="Arial" w:hAnsi="Arial" w:cs="Arial"/>
          <w:sz w:val="24"/>
          <w:szCs w:val="24"/>
          <w:lang w:val="es-ES"/>
        </w:rPr>
      </w:pPr>
      <w:proofErr w:type="spellStart"/>
      <w:r w:rsidRPr="00CC28A6">
        <w:rPr>
          <w:rFonts w:ascii="Arial" w:hAnsi="Arial" w:cs="Arial"/>
          <w:sz w:val="24"/>
          <w:szCs w:val="24"/>
          <w:lang w:val="es-ES"/>
        </w:rPr>
        <w:t>Snapchat</w:t>
      </w:r>
      <w:proofErr w:type="spellEnd"/>
    </w:p>
    <w:p w:rsidR="00CC28A6" w:rsidRDefault="00CC28A6" w:rsidP="00CC28A6">
      <w:pPr>
        <w:pStyle w:val="Prrafodelista"/>
        <w:widowControl w:val="0"/>
        <w:numPr>
          <w:ilvl w:val="0"/>
          <w:numId w:val="14"/>
        </w:numPr>
        <w:suppressAutoHyphens/>
        <w:spacing w:before="120" w:after="120" w:line="240" w:lineRule="auto"/>
        <w:jc w:val="both"/>
        <w:rPr>
          <w:rFonts w:ascii="Arial" w:hAnsi="Arial" w:cs="Arial"/>
          <w:sz w:val="24"/>
          <w:szCs w:val="24"/>
          <w:lang w:val="es-ES"/>
        </w:rPr>
      </w:pPr>
      <w:proofErr w:type="spellStart"/>
      <w:r w:rsidRPr="00CC28A6">
        <w:rPr>
          <w:rFonts w:ascii="Arial" w:hAnsi="Arial" w:cs="Arial"/>
          <w:sz w:val="24"/>
          <w:szCs w:val="24"/>
          <w:lang w:val="es-ES"/>
        </w:rPr>
        <w:t>Telegram</w:t>
      </w:r>
      <w:proofErr w:type="spellEnd"/>
    </w:p>
    <w:p w:rsidR="00B20E32" w:rsidRDefault="00B20E32" w:rsidP="00B20E32">
      <w:pPr>
        <w:pStyle w:val="Prrafodelista"/>
        <w:widowControl w:val="0"/>
        <w:suppressAutoHyphens/>
        <w:spacing w:before="120" w:after="120" w:line="240" w:lineRule="auto"/>
        <w:jc w:val="both"/>
        <w:rPr>
          <w:rFonts w:ascii="Arial" w:hAnsi="Arial" w:cs="Arial"/>
          <w:sz w:val="24"/>
          <w:szCs w:val="24"/>
          <w:lang w:val="es-ES"/>
        </w:rPr>
      </w:pPr>
    </w:p>
    <w:p w:rsidR="00B20E32" w:rsidRDefault="00B20E32" w:rsidP="00B20E32">
      <w:pPr>
        <w:widowControl w:val="0"/>
        <w:suppressAutoHyphens/>
        <w:spacing w:before="120" w:after="120" w:line="240" w:lineRule="auto"/>
        <w:jc w:val="both"/>
        <w:rPr>
          <w:rFonts w:ascii="Arial" w:eastAsia="Calibri" w:hAnsi="Arial" w:cs="Arial"/>
          <w:b/>
          <w:kern w:val="1"/>
          <w:sz w:val="24"/>
          <w:szCs w:val="24"/>
          <w:lang w:val="es-ES" w:eastAsia="zh-CN"/>
        </w:rPr>
      </w:pPr>
      <w:r w:rsidRPr="00B20E32">
        <w:rPr>
          <w:rFonts w:ascii="Arial" w:eastAsia="Calibri" w:hAnsi="Arial" w:cs="Arial"/>
          <w:b/>
          <w:kern w:val="1"/>
          <w:sz w:val="24"/>
          <w:szCs w:val="24"/>
          <w:lang w:val="es-ES" w:eastAsia="zh-CN"/>
        </w:rPr>
        <w:t xml:space="preserve">Ventajas </w:t>
      </w:r>
      <w:r>
        <w:rPr>
          <w:rFonts w:ascii="Arial" w:eastAsia="Calibri" w:hAnsi="Arial" w:cs="Arial"/>
          <w:b/>
          <w:kern w:val="1"/>
          <w:sz w:val="24"/>
          <w:szCs w:val="24"/>
          <w:lang w:val="es-ES" w:eastAsia="zh-CN"/>
        </w:rPr>
        <w:t>de las Redes Sociales para Pymes</w:t>
      </w:r>
    </w:p>
    <w:p w:rsidR="00665B23" w:rsidRPr="00B20E32" w:rsidRDefault="00F96F1D" w:rsidP="00B20E32">
      <w:pPr>
        <w:widowControl w:val="0"/>
        <w:numPr>
          <w:ilvl w:val="0"/>
          <w:numId w:val="15"/>
        </w:numPr>
        <w:suppressAutoHyphens/>
        <w:spacing w:before="120" w:after="120" w:line="240" w:lineRule="auto"/>
        <w:jc w:val="both"/>
        <w:rPr>
          <w:rFonts w:ascii="Arial" w:eastAsia="Calibri" w:hAnsi="Arial" w:cs="Arial"/>
          <w:kern w:val="1"/>
          <w:sz w:val="24"/>
          <w:szCs w:val="24"/>
          <w:lang w:val="es-ES" w:eastAsia="zh-CN"/>
        </w:rPr>
      </w:pPr>
      <w:r w:rsidRPr="00B20E32">
        <w:rPr>
          <w:rFonts w:ascii="Arial" w:eastAsia="Calibri" w:hAnsi="Arial" w:cs="Arial"/>
          <w:kern w:val="1"/>
          <w:sz w:val="24"/>
          <w:szCs w:val="24"/>
          <w:lang w:val="es-ES" w:eastAsia="zh-CN"/>
        </w:rPr>
        <w:t>Mediante una estrategia de Marketing, las PYMES tienen la posibilidad de competir con otras empresas.</w:t>
      </w:r>
    </w:p>
    <w:p w:rsidR="00665B23" w:rsidRPr="00B20E32" w:rsidRDefault="00F96F1D" w:rsidP="00B20E32">
      <w:pPr>
        <w:widowControl w:val="0"/>
        <w:numPr>
          <w:ilvl w:val="0"/>
          <w:numId w:val="15"/>
        </w:numPr>
        <w:suppressAutoHyphens/>
        <w:spacing w:before="120" w:after="120" w:line="240" w:lineRule="auto"/>
        <w:jc w:val="both"/>
        <w:rPr>
          <w:rFonts w:ascii="Arial" w:eastAsia="Calibri" w:hAnsi="Arial" w:cs="Arial"/>
          <w:kern w:val="1"/>
          <w:sz w:val="24"/>
          <w:szCs w:val="24"/>
          <w:lang w:val="es-ES" w:eastAsia="zh-CN"/>
        </w:rPr>
      </w:pPr>
      <w:r w:rsidRPr="00B20E32">
        <w:rPr>
          <w:rFonts w:ascii="Arial" w:eastAsia="Calibri" w:hAnsi="Arial" w:cs="Arial"/>
          <w:kern w:val="1"/>
          <w:sz w:val="24"/>
          <w:szCs w:val="24"/>
          <w:lang w:val="es-ES" w:eastAsia="zh-CN"/>
        </w:rPr>
        <w:t>Las redes sociales nos dan información concreta sobre los compradores potenciales para saber qué debemos ofrecerles y así aumentar las ventas.</w:t>
      </w:r>
    </w:p>
    <w:p w:rsidR="00665B23" w:rsidRDefault="00F96F1D" w:rsidP="00B20E32">
      <w:pPr>
        <w:widowControl w:val="0"/>
        <w:numPr>
          <w:ilvl w:val="0"/>
          <w:numId w:val="15"/>
        </w:numPr>
        <w:suppressAutoHyphens/>
        <w:spacing w:before="120" w:after="120" w:line="240" w:lineRule="auto"/>
        <w:jc w:val="both"/>
        <w:rPr>
          <w:rFonts w:ascii="Arial" w:eastAsia="Calibri" w:hAnsi="Arial" w:cs="Arial"/>
          <w:kern w:val="1"/>
          <w:sz w:val="24"/>
          <w:szCs w:val="24"/>
          <w:lang w:val="es-ES" w:eastAsia="zh-CN"/>
        </w:rPr>
      </w:pPr>
      <w:r w:rsidRPr="00B20E32">
        <w:rPr>
          <w:rFonts w:ascii="Arial" w:eastAsia="Calibri" w:hAnsi="Arial" w:cs="Arial"/>
          <w:kern w:val="1"/>
          <w:sz w:val="24"/>
          <w:szCs w:val="24"/>
          <w:lang w:val="es-ES" w:eastAsia="zh-CN"/>
        </w:rPr>
        <w:t xml:space="preserve">La presencia de las Redes Sociales poseen un sistema de medición de resultados online muy preciso, por lo que se puede ir mejorando la estrategia de marketing de las PYMES en función de los datos que nos proporcionan las redes sociales. </w:t>
      </w:r>
    </w:p>
    <w:p w:rsidR="005D76CF" w:rsidRDefault="005D76CF" w:rsidP="005D76CF">
      <w:pPr>
        <w:widowControl w:val="0"/>
        <w:suppressAutoHyphens/>
        <w:spacing w:before="120" w:after="120" w:line="240" w:lineRule="auto"/>
        <w:ind w:left="720"/>
        <w:jc w:val="both"/>
        <w:rPr>
          <w:rFonts w:ascii="Arial" w:eastAsia="Calibri" w:hAnsi="Arial" w:cs="Arial"/>
          <w:kern w:val="1"/>
          <w:sz w:val="24"/>
          <w:szCs w:val="24"/>
          <w:lang w:val="es-ES" w:eastAsia="zh-CN"/>
        </w:rPr>
      </w:pPr>
    </w:p>
    <w:p w:rsidR="00E552B2" w:rsidRDefault="00E552B2" w:rsidP="005D76CF">
      <w:pPr>
        <w:widowControl w:val="0"/>
        <w:suppressAutoHyphens/>
        <w:spacing w:before="120" w:after="120" w:line="240" w:lineRule="auto"/>
        <w:ind w:left="720"/>
        <w:jc w:val="both"/>
        <w:rPr>
          <w:rFonts w:ascii="Arial" w:eastAsia="Calibri" w:hAnsi="Arial" w:cs="Arial"/>
          <w:kern w:val="1"/>
          <w:sz w:val="24"/>
          <w:szCs w:val="24"/>
          <w:lang w:val="es-ES" w:eastAsia="zh-CN"/>
        </w:rPr>
      </w:pPr>
    </w:p>
    <w:p w:rsidR="00E552B2" w:rsidRDefault="00E552B2" w:rsidP="005D76CF">
      <w:pPr>
        <w:widowControl w:val="0"/>
        <w:suppressAutoHyphens/>
        <w:spacing w:before="120" w:after="120" w:line="240" w:lineRule="auto"/>
        <w:ind w:left="720"/>
        <w:jc w:val="both"/>
        <w:rPr>
          <w:rFonts w:ascii="Arial" w:eastAsia="Calibri" w:hAnsi="Arial" w:cs="Arial"/>
          <w:kern w:val="1"/>
          <w:sz w:val="24"/>
          <w:szCs w:val="24"/>
          <w:lang w:val="es-ES" w:eastAsia="zh-CN"/>
        </w:rPr>
      </w:pPr>
    </w:p>
    <w:p w:rsidR="005D76CF" w:rsidRDefault="005D76CF" w:rsidP="005D76CF">
      <w:pPr>
        <w:widowControl w:val="0"/>
        <w:suppressAutoHyphens/>
        <w:spacing w:before="120" w:after="120" w:line="240" w:lineRule="auto"/>
        <w:jc w:val="both"/>
        <w:rPr>
          <w:rFonts w:ascii="Arial" w:eastAsia="Calibri" w:hAnsi="Arial" w:cs="Arial"/>
          <w:b/>
          <w:kern w:val="1"/>
          <w:sz w:val="24"/>
          <w:szCs w:val="24"/>
          <w:lang w:val="es-ES" w:eastAsia="zh-CN"/>
        </w:rPr>
      </w:pPr>
      <w:r w:rsidRPr="005D76CF">
        <w:rPr>
          <w:rFonts w:ascii="Arial" w:eastAsia="Calibri" w:hAnsi="Arial" w:cs="Arial"/>
          <w:b/>
          <w:kern w:val="1"/>
          <w:sz w:val="24"/>
          <w:szCs w:val="24"/>
          <w:lang w:val="es-ES" w:eastAsia="zh-CN"/>
        </w:rPr>
        <w:lastRenderedPageBreak/>
        <w:t>Marketing Digital</w:t>
      </w:r>
      <w:r w:rsidR="00E552B2">
        <w:rPr>
          <w:rFonts w:ascii="Arial" w:eastAsia="Calibri" w:hAnsi="Arial" w:cs="Arial"/>
          <w:b/>
          <w:kern w:val="1"/>
          <w:sz w:val="24"/>
          <w:szCs w:val="24"/>
          <w:lang w:val="es-ES" w:eastAsia="zh-CN"/>
        </w:rPr>
        <w:t xml:space="preserve"> la nueva era de la publicidad</w:t>
      </w:r>
    </w:p>
    <w:p w:rsidR="00E552B2" w:rsidRPr="00E552B2" w:rsidRDefault="00E552B2" w:rsidP="00E552B2">
      <w:pPr>
        <w:widowControl w:val="0"/>
        <w:suppressAutoHyphens/>
        <w:spacing w:before="120" w:after="120" w:line="240" w:lineRule="auto"/>
        <w:jc w:val="both"/>
        <w:rPr>
          <w:rFonts w:ascii="Arial" w:eastAsia="Calibri" w:hAnsi="Arial" w:cs="Arial"/>
          <w:kern w:val="1"/>
          <w:sz w:val="24"/>
          <w:szCs w:val="24"/>
          <w:lang w:val="es-ES" w:eastAsia="zh-CN"/>
        </w:rPr>
      </w:pPr>
      <w:r w:rsidRPr="00E552B2">
        <w:rPr>
          <w:rFonts w:ascii="Arial" w:eastAsia="Calibri" w:hAnsi="Arial" w:cs="Arial"/>
          <w:kern w:val="1"/>
          <w:sz w:val="24"/>
          <w:szCs w:val="24"/>
          <w:lang w:val="es-ES" w:eastAsia="zh-CN"/>
        </w:rPr>
        <w:t>Marketing Digital es la aplicación de tecnología digitales para mejorar el conocimiento del cliente sobre el servicio o producto, el mismo es usado como herramienta para promocionar el producto o servicio pero al mismo tiempo usado como medio para interactuar con los consumidores, para saber las opiniones que tienen del producto y medir las respuestas del impacto que tienen nuestras estrategias publicitarias.</w:t>
      </w:r>
    </w:p>
    <w:p w:rsidR="00E552B2" w:rsidRPr="005D76CF" w:rsidRDefault="00E552B2" w:rsidP="005D76CF">
      <w:pPr>
        <w:widowControl w:val="0"/>
        <w:suppressAutoHyphens/>
        <w:spacing w:before="120" w:after="120" w:line="240" w:lineRule="auto"/>
        <w:jc w:val="both"/>
        <w:rPr>
          <w:rFonts w:ascii="Arial" w:eastAsia="Calibri" w:hAnsi="Arial" w:cs="Arial"/>
          <w:b/>
          <w:kern w:val="1"/>
          <w:sz w:val="24"/>
          <w:szCs w:val="24"/>
          <w:lang w:val="es-ES" w:eastAsia="zh-CN"/>
        </w:rPr>
      </w:pPr>
    </w:p>
    <w:p w:rsidR="00B20E32" w:rsidRPr="00B20E32" w:rsidRDefault="00B20E32" w:rsidP="00B20E32">
      <w:pPr>
        <w:widowControl w:val="0"/>
        <w:suppressAutoHyphens/>
        <w:spacing w:before="120" w:after="120" w:line="240" w:lineRule="auto"/>
        <w:jc w:val="both"/>
        <w:rPr>
          <w:rFonts w:ascii="Arial" w:eastAsia="Calibri" w:hAnsi="Arial" w:cs="Arial"/>
          <w:b/>
          <w:kern w:val="1"/>
          <w:sz w:val="24"/>
          <w:szCs w:val="24"/>
          <w:lang w:val="es-ES" w:eastAsia="zh-CN"/>
        </w:rPr>
      </w:pPr>
    </w:p>
    <w:p w:rsidR="009B101F" w:rsidRPr="00F503F1" w:rsidRDefault="009B101F" w:rsidP="00D11635">
      <w:pPr>
        <w:widowControl w:val="0"/>
        <w:suppressAutoHyphens/>
        <w:spacing w:before="120" w:after="120" w:line="240" w:lineRule="auto"/>
        <w:jc w:val="center"/>
        <w:rPr>
          <w:lang w:val="es-ES"/>
        </w:rPr>
      </w:pPr>
    </w:p>
    <w:p w:rsidR="00A86FEE" w:rsidRPr="00A86FEE" w:rsidRDefault="00A86FEE" w:rsidP="00D11635">
      <w:pPr>
        <w:widowControl w:val="0"/>
        <w:suppressAutoHyphens/>
        <w:spacing w:before="120" w:after="120" w:line="240" w:lineRule="auto"/>
        <w:jc w:val="center"/>
        <w:rPr>
          <w:rFonts w:ascii="Liberation Serif" w:eastAsia="DejaVu Sans" w:hAnsi="Liberation Serif" w:cs="FreeSans"/>
          <w:b/>
          <w:color w:val="0000FF"/>
          <w:kern w:val="1"/>
          <w:sz w:val="24"/>
          <w:szCs w:val="24"/>
          <w:lang w:eastAsia="zh-CN" w:bidi="hi-IN"/>
        </w:rPr>
      </w:pPr>
      <w:r>
        <w:rPr>
          <w:rFonts w:ascii="Liberation Serif" w:eastAsia="DejaVu Sans" w:hAnsi="Liberation Serif" w:cs="FreeSans"/>
          <w:noProof/>
          <w:color w:val="00000A"/>
          <w:kern w:val="1"/>
          <w:sz w:val="24"/>
          <w:szCs w:val="24"/>
          <w:lang w:eastAsia="es-VE"/>
        </w:rPr>
        <w:drawing>
          <wp:anchor distT="0" distB="0" distL="114935" distR="114935" simplePos="0" relativeHeight="251669504" behindDoc="0" locked="0" layoutInCell="1" allowOverlap="1" wp14:anchorId="34626670" wp14:editId="3E00B27A">
            <wp:simplePos x="0" y="0"/>
            <wp:positionH relativeFrom="column">
              <wp:posOffset>-1439545</wp:posOffset>
            </wp:positionH>
            <wp:positionV relativeFrom="paragraph">
              <wp:posOffset>1382395</wp:posOffset>
            </wp:positionV>
            <wp:extent cx="7559675" cy="931545"/>
            <wp:effectExtent l="0" t="0" r="3175" b="190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675" cy="931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hyperlink r:id="rId25" w:history="1">
        <w:r w:rsidRPr="00A86FEE">
          <w:rPr>
            <w:rFonts w:ascii="Myriad Pro" w:eastAsia="DejaVu Sans" w:hAnsi="Myriad Pro" w:cs="Myriad Pro"/>
            <w:b/>
            <w:color w:val="0000FF"/>
            <w:kern w:val="1"/>
            <w:sz w:val="24"/>
            <w:szCs w:val="24"/>
            <w:u w:val="single"/>
            <w:lang w:eastAsia="zh-CN" w:bidi="hi-IN"/>
          </w:rPr>
          <w:t>WWW.FONPYME.GOB.VE</w:t>
        </w:r>
      </w:hyperlink>
    </w:p>
    <w:p w:rsidR="00A86FEE" w:rsidRDefault="00A86FEE" w:rsidP="00A86FEE">
      <w:pPr>
        <w:widowControl w:val="0"/>
        <w:suppressAutoHyphens/>
        <w:spacing w:before="120" w:after="120" w:line="240" w:lineRule="auto"/>
        <w:jc w:val="center"/>
        <w:rPr>
          <w:rFonts w:ascii="Liberation Serif" w:eastAsia="DejaVu Sans" w:hAnsi="Liberation Serif" w:cs="FreeSans"/>
          <w:b/>
          <w:color w:val="0000FF"/>
          <w:kern w:val="1"/>
          <w:sz w:val="24"/>
          <w:szCs w:val="24"/>
          <w:lang w:eastAsia="zh-CN" w:bidi="hi-IN"/>
        </w:rPr>
      </w:pPr>
      <w:r w:rsidRPr="00A86FEE">
        <w:rPr>
          <w:rFonts w:ascii="Liberation Serif" w:eastAsia="DejaVu Sans" w:hAnsi="Liberation Serif" w:cs="FreeSans"/>
          <w:b/>
          <w:color w:val="0000FF"/>
          <w:kern w:val="1"/>
          <w:sz w:val="24"/>
          <w:szCs w:val="24"/>
          <w:lang w:eastAsia="zh-CN" w:bidi="hi-IN"/>
        </w:rPr>
        <w:t xml:space="preserve">Teléfonos: (0212) 954.00.11 / 957.0710 </w:t>
      </w:r>
    </w:p>
    <w:p w:rsidR="002655EA" w:rsidRDefault="002655EA" w:rsidP="00A86FEE">
      <w:pPr>
        <w:widowControl w:val="0"/>
        <w:suppressAutoHyphens/>
        <w:spacing w:before="120" w:after="120" w:line="240" w:lineRule="auto"/>
        <w:jc w:val="center"/>
        <w:rPr>
          <w:rFonts w:ascii="Liberation Serif" w:eastAsia="DejaVu Sans" w:hAnsi="Liberation Serif" w:cs="FreeSans"/>
          <w:b/>
          <w:color w:val="0000FF"/>
          <w:kern w:val="1"/>
          <w:sz w:val="24"/>
          <w:szCs w:val="24"/>
          <w:lang w:eastAsia="zh-CN" w:bidi="hi-IN"/>
        </w:rPr>
      </w:pPr>
    </w:p>
    <w:p w:rsidR="002655EA" w:rsidRPr="002655EA" w:rsidRDefault="002655EA" w:rsidP="00A43EDA">
      <w:pPr>
        <w:widowControl w:val="0"/>
        <w:tabs>
          <w:tab w:val="left" w:pos="6156"/>
        </w:tabs>
        <w:suppressAutoHyphens/>
        <w:spacing w:before="120" w:after="120" w:line="240" w:lineRule="auto"/>
        <w:rPr>
          <w:rFonts w:ascii="Liberation Serif" w:eastAsia="DejaVu Sans" w:hAnsi="Liberation Serif" w:cs="FreeSans"/>
          <w:color w:val="00000A"/>
          <w:lang w:val="es-ES" w:bidi="hi-IN"/>
        </w:rPr>
      </w:pPr>
      <w:r w:rsidRPr="002655EA">
        <w:rPr>
          <w:rFonts w:ascii="Liberation Serif" w:eastAsia="DejaVu Sans" w:hAnsi="Liberation Serif" w:cs="FreeSans"/>
          <w:noProof/>
          <w:color w:val="00000A"/>
          <w:lang w:eastAsia="es-VE"/>
        </w:rPr>
        <mc:AlternateContent>
          <mc:Choice Requires="wps">
            <w:drawing>
              <wp:anchor distT="0" distB="0" distL="114300" distR="114300" simplePos="0" relativeHeight="251689984" behindDoc="0" locked="0" layoutInCell="1" allowOverlap="1" wp14:anchorId="336E6B16" wp14:editId="2E0EEC68">
                <wp:simplePos x="0" y="0"/>
                <wp:positionH relativeFrom="column">
                  <wp:posOffset>4472305</wp:posOffset>
                </wp:positionH>
                <wp:positionV relativeFrom="paragraph">
                  <wp:posOffset>15875</wp:posOffset>
                </wp:positionV>
                <wp:extent cx="1790700" cy="368935"/>
                <wp:effectExtent l="0" t="0" r="0" b="0"/>
                <wp:wrapNone/>
                <wp:docPr id="16" name="13 Rectángulo"/>
                <wp:cNvGraphicFramePr/>
                <a:graphic xmlns:a="http://schemas.openxmlformats.org/drawingml/2006/main">
                  <a:graphicData uri="http://schemas.microsoft.com/office/word/2010/wordprocessingShape">
                    <wps:wsp>
                      <wps:cNvSpPr/>
                      <wps:spPr>
                        <a:xfrm>
                          <a:off x="0" y="0"/>
                          <a:ext cx="1790700" cy="368935"/>
                        </a:xfrm>
                        <a:prstGeom prst="rect">
                          <a:avLst/>
                        </a:prstGeom>
                      </wps:spPr>
                      <wps:txbx>
                        <w:txbxContent>
                          <w:p w:rsidR="002655EA" w:rsidRDefault="002655EA" w:rsidP="002655EA">
                            <w:pPr>
                              <w:pStyle w:val="NormalWeb"/>
                              <w:spacing w:before="0" w:after="0"/>
                              <w:textAlignment w:val="baseline"/>
                            </w:pPr>
                            <w:r>
                              <w:rPr>
                                <w:rFonts w:ascii="Century Gothic" w:hAnsi="Century Gothic" w:cstheme="minorBidi"/>
                                <w:kern w:val="24"/>
                                <w:sz w:val="36"/>
                                <w:szCs w:val="36"/>
                                <w:lang w:val="es-VE"/>
                              </w:rPr>
                              <w:t>@</w:t>
                            </w:r>
                            <w:proofErr w:type="spellStart"/>
                            <w:r w:rsidRPr="002655EA">
                              <w:rPr>
                                <w:rFonts w:ascii="Liberation Serif" w:eastAsia="DejaVu Sans" w:hAnsi="Liberation Serif" w:cs="FreeSans"/>
                                <w:color w:val="00000A"/>
                                <w:kern w:val="0"/>
                                <w:sz w:val="22"/>
                                <w:szCs w:val="22"/>
                                <w:lang w:eastAsia="en-US" w:bidi="hi-IN"/>
                              </w:rPr>
                              <w:t>fonpyme_ve</w:t>
                            </w:r>
                            <w:proofErr w:type="spellEnd"/>
                          </w:p>
                        </w:txbxContent>
                      </wps:txbx>
                      <wps:bodyPr wrap="none">
                        <a:spAutoFit/>
                      </wps:bodyPr>
                    </wps:wsp>
                  </a:graphicData>
                </a:graphic>
              </wp:anchor>
            </w:drawing>
          </mc:Choice>
          <mc:Fallback>
            <w:pict>
              <v:rect id="13 Rectángulo" o:spid="_x0000_s1031" style="position:absolute;margin-left:352.15pt;margin-top:1.25pt;width:141pt;height:29.0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" filled="f" stroked="f">
                <v:textbox style="mso-fit-shape-to-text:t">
                  <w:txbxContent>
                    <w:p w:rsidR="002655EA" w:rsidRDefault="002655EA" w:rsidP="002655EA">
                      <w:pPr>
                        <w:pStyle w:val="NormalWeb"/>
                        <w:spacing w:before="0" w:after="0"/>
                        <w:textAlignment w:val="baseline"/>
                      </w:pPr>
                      <w:r>
                        <w:rPr>
                          <w:rFonts w:ascii="Century Gothic" w:hAnsi="Century Gothic" w:cstheme="minorBidi"/>
                          <w:kern w:val="24"/>
                          <w:sz w:val="36"/>
                          <w:szCs w:val="36"/>
                          <w:lang w:val="es-VE"/>
                        </w:rPr>
                        <w:t>@</w:t>
                      </w:r>
                      <w:proofErr w:type="spellStart"/>
                      <w:r w:rsidRPr="002655EA">
                        <w:rPr>
                          <w:rFonts w:ascii="Liberation Serif" w:eastAsia="DejaVu Sans" w:hAnsi="Liberation Serif" w:cs="FreeSans"/>
                          <w:color w:val="00000A"/>
                          <w:kern w:val="0"/>
                          <w:sz w:val="22"/>
                          <w:szCs w:val="22"/>
                          <w:lang w:eastAsia="en-US" w:bidi="hi-IN"/>
                        </w:rPr>
                        <w:t>fonpyme_ve</w:t>
                      </w:r>
                      <w:proofErr w:type="spellEnd"/>
                    </w:p>
                  </w:txbxContent>
                </v:textbox>
              </v:rect>
            </w:pict>
          </mc:Fallback>
        </mc:AlternateContent>
      </w:r>
      <w:r w:rsidRPr="002655EA">
        <w:rPr>
          <w:rFonts w:ascii="Liberation Serif" w:eastAsia="DejaVu Sans" w:hAnsi="Liberation Serif" w:cs="FreeSans"/>
          <w:noProof/>
          <w:color w:val="00000A"/>
          <w:lang w:eastAsia="es-VE"/>
        </w:rPr>
        <mc:AlternateContent>
          <mc:Choice Requires="wps">
            <w:drawing>
              <wp:anchor distT="0" distB="0" distL="114300" distR="114300" simplePos="0" relativeHeight="251687936" behindDoc="0" locked="0" layoutInCell="1" allowOverlap="1" wp14:anchorId="23C76BD0" wp14:editId="347FE1B5">
                <wp:simplePos x="0" y="0"/>
                <wp:positionH relativeFrom="column">
                  <wp:posOffset>2437765</wp:posOffset>
                </wp:positionH>
                <wp:positionV relativeFrom="paragraph">
                  <wp:posOffset>137795</wp:posOffset>
                </wp:positionV>
                <wp:extent cx="1021080" cy="388620"/>
                <wp:effectExtent l="0" t="0" r="0" b="0"/>
                <wp:wrapNone/>
                <wp:docPr id="10" name="11 Rectángulo"/>
                <wp:cNvGraphicFramePr/>
                <a:graphic xmlns:a="http://schemas.openxmlformats.org/drawingml/2006/main">
                  <a:graphicData uri="http://schemas.microsoft.com/office/word/2010/wordprocessingShape">
                    <wps:wsp>
                      <wps:cNvSpPr/>
                      <wps:spPr>
                        <a:xfrm>
                          <a:off x="0" y="0"/>
                          <a:ext cx="1021080" cy="388620"/>
                        </a:xfrm>
                        <a:prstGeom prst="rect">
                          <a:avLst/>
                        </a:prstGeom>
                      </wps:spPr>
                      <wps:txbx>
                        <w:txbxContent>
                          <w:p w:rsidR="002655EA" w:rsidRPr="002655EA" w:rsidRDefault="002655EA" w:rsidP="002655EA">
                            <w:pPr>
                              <w:pStyle w:val="NormalWeb"/>
                              <w:spacing w:before="0" w:after="0"/>
                              <w:textAlignment w:val="baseline"/>
                              <w:rPr>
                                <w:rFonts w:ascii="Liberation Serif" w:eastAsia="DejaVu Sans" w:hAnsi="Liberation Serif" w:cs="FreeSans"/>
                                <w:color w:val="00000A"/>
                                <w:kern w:val="0"/>
                                <w:sz w:val="22"/>
                                <w:szCs w:val="22"/>
                                <w:lang w:eastAsia="en-US" w:bidi="hi-IN"/>
                              </w:rPr>
                            </w:pPr>
                            <w:proofErr w:type="spellStart"/>
                            <w:r w:rsidRPr="002655EA">
                              <w:rPr>
                                <w:rFonts w:ascii="Liberation Serif" w:eastAsia="DejaVu Sans" w:hAnsi="Liberation Serif" w:cs="FreeSans"/>
                                <w:color w:val="00000A"/>
                                <w:kern w:val="0"/>
                                <w:sz w:val="22"/>
                                <w:szCs w:val="22"/>
                                <w:lang w:eastAsia="en-US" w:bidi="hi-IN"/>
                              </w:rPr>
                              <w:t>fonpyme_ve</w:t>
                            </w:r>
                            <w:proofErr w:type="spell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11 Rectángulo" o:spid="_x0000_s1032" style="position:absolute;margin-left:191.95pt;margin-top:10.85pt;width:80.4pt;height:30.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" filled="f" stroked="f">
                <v:textbox>
                  <w:txbxContent>
                    <w:p w:rsidR="002655EA" w:rsidRPr="002655EA" w:rsidRDefault="002655EA" w:rsidP="002655EA">
                      <w:pPr>
                        <w:pStyle w:val="NormalWeb"/>
                        <w:spacing w:before="0" w:after="0"/>
                        <w:textAlignment w:val="baseline"/>
                        <w:rPr>
                          <w:rFonts w:ascii="Liberation Serif" w:eastAsia="DejaVu Sans" w:hAnsi="Liberation Serif" w:cs="FreeSans"/>
                          <w:color w:val="00000A"/>
                          <w:kern w:val="0"/>
                          <w:sz w:val="22"/>
                          <w:szCs w:val="22"/>
                          <w:lang w:eastAsia="en-US" w:bidi="hi-IN"/>
                        </w:rPr>
                      </w:pPr>
                      <w:proofErr w:type="spellStart"/>
                      <w:r w:rsidRPr="002655EA">
                        <w:rPr>
                          <w:rFonts w:ascii="Liberation Serif" w:eastAsia="DejaVu Sans" w:hAnsi="Liberation Serif" w:cs="FreeSans"/>
                          <w:color w:val="00000A"/>
                          <w:kern w:val="0"/>
                          <w:sz w:val="22"/>
                          <w:szCs w:val="22"/>
                          <w:lang w:eastAsia="en-US" w:bidi="hi-IN"/>
                        </w:rPr>
                        <w:t>fonpyme_ve</w:t>
                      </w:r>
                      <w:proofErr w:type="spellEnd"/>
                    </w:p>
                  </w:txbxContent>
                </v:textbox>
              </v:rect>
            </w:pict>
          </mc:Fallback>
        </mc:AlternateContent>
      </w:r>
      <w:r w:rsidRPr="002655EA">
        <w:rPr>
          <w:rFonts w:ascii="Liberation Serif" w:eastAsia="DejaVu Sans" w:hAnsi="Liberation Serif" w:cs="FreeSans"/>
          <w:noProof/>
          <w:color w:val="00000A"/>
          <w:kern w:val="1"/>
          <w:sz w:val="24"/>
          <w:szCs w:val="24"/>
          <w:lang w:eastAsia="es-VE"/>
        </w:rPr>
        <w:drawing>
          <wp:inline distT="0" distB="0" distL="0" distR="0" wp14:anchorId="290299BF" wp14:editId="63D108AE">
            <wp:extent cx="381000" cy="358140"/>
            <wp:effectExtent l="0" t="0" r="0"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329" cy="356569"/>
                    </a:xfrm>
                    <a:prstGeom prst="rect">
                      <a:avLst/>
                    </a:prstGeom>
                    <a:noFill/>
                    <a:ln>
                      <a:noFill/>
                    </a:ln>
                    <a:effectLst/>
                    <a:extLst/>
                  </pic:spPr>
                </pic:pic>
              </a:graphicData>
            </a:graphic>
          </wp:inline>
        </w:drawing>
      </w:r>
      <w:proofErr w:type="spellStart"/>
      <w:r w:rsidRPr="002655EA">
        <w:rPr>
          <w:rFonts w:ascii="Liberation Serif" w:eastAsia="DejaVu Sans" w:hAnsi="Liberation Serif" w:cs="FreeSans"/>
          <w:color w:val="00000A"/>
          <w:lang w:val="es-ES" w:bidi="hi-IN"/>
        </w:rPr>
        <w:t>Fonpyme</w:t>
      </w:r>
      <w:proofErr w:type="spellEnd"/>
      <w:r w:rsidRPr="002655EA">
        <w:rPr>
          <w:rFonts w:ascii="Liberation Serif" w:eastAsia="DejaVu Sans" w:hAnsi="Liberation Serif" w:cs="FreeSans"/>
          <w:color w:val="00000A"/>
          <w:lang w:val="es-ES" w:bidi="hi-IN"/>
        </w:rPr>
        <w:t xml:space="preserve"> SA</w:t>
      </w:r>
      <w:r>
        <w:rPr>
          <w:rFonts w:ascii="Liberation Serif" w:eastAsia="DejaVu Sans" w:hAnsi="Liberation Serif" w:cs="FreeSans"/>
          <w:color w:val="00000A"/>
          <w:lang w:val="es-ES" w:bidi="hi-IN"/>
        </w:rPr>
        <w:t xml:space="preserve">                      </w:t>
      </w:r>
      <w:r w:rsidRPr="002655EA">
        <w:rPr>
          <w:rFonts w:ascii="Liberation Serif" w:eastAsia="DejaVu Sans" w:hAnsi="Liberation Serif" w:cs="FreeSans"/>
          <w:noProof/>
          <w:color w:val="00000A"/>
          <w:lang w:eastAsia="es-VE"/>
        </w:rPr>
        <w:drawing>
          <wp:inline distT="0" distB="0" distL="0" distR="0" wp14:anchorId="6546E24F" wp14:editId="6B64EE80">
            <wp:extent cx="457200" cy="364192"/>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6640" cy="363746"/>
                    </a:xfrm>
                    <a:prstGeom prst="rect">
                      <a:avLst/>
                    </a:prstGeom>
                    <a:noFill/>
                    <a:ln>
                      <a:noFill/>
                    </a:ln>
                    <a:effectLst/>
                    <a:extLst/>
                  </pic:spPr>
                </pic:pic>
              </a:graphicData>
            </a:graphic>
          </wp:inline>
        </w:drawing>
      </w:r>
      <w:r>
        <w:rPr>
          <w:rFonts w:ascii="Liberation Serif" w:eastAsia="DejaVu Sans" w:hAnsi="Liberation Serif" w:cs="FreeSans"/>
          <w:color w:val="00000A"/>
          <w:lang w:val="es-ES" w:bidi="hi-IN"/>
        </w:rPr>
        <w:tab/>
      </w:r>
      <w:r w:rsidRPr="002655EA">
        <w:rPr>
          <w:rFonts w:ascii="Liberation Serif" w:eastAsia="DejaVu Sans" w:hAnsi="Liberation Serif" w:cs="FreeSans"/>
          <w:noProof/>
          <w:color w:val="00000A"/>
          <w:lang w:eastAsia="es-VE"/>
        </w:rPr>
        <w:drawing>
          <wp:inline distT="0" distB="0" distL="0" distR="0" wp14:anchorId="1A1EA3BB" wp14:editId="247C00E5">
            <wp:extent cx="411480" cy="365760"/>
            <wp:effectExtent l="0" t="0" r="762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674" cy="364155"/>
                    </a:xfrm>
                    <a:prstGeom prst="rect">
                      <a:avLst/>
                    </a:prstGeom>
                    <a:noFill/>
                    <a:ln>
                      <a:noFill/>
                    </a:ln>
                    <a:effectLst/>
                    <a:extLst/>
                  </pic:spPr>
                </pic:pic>
              </a:graphicData>
            </a:graphic>
          </wp:inline>
        </w:drawing>
      </w:r>
      <w:r w:rsidRPr="002655EA">
        <w:rPr>
          <w:noProof/>
          <w:lang w:val="es-ES" w:eastAsia="es-ES"/>
        </w:rPr>
        <w:t xml:space="preserve"> </w:t>
      </w:r>
    </w:p>
    <w:p w:rsidR="002655EA" w:rsidRPr="00A86FEE" w:rsidRDefault="002655EA" w:rsidP="002655EA">
      <w:pPr>
        <w:widowControl w:val="0"/>
        <w:suppressAutoHyphens/>
        <w:spacing w:before="120" w:after="120" w:line="240" w:lineRule="auto"/>
        <w:jc w:val="both"/>
        <w:rPr>
          <w:rFonts w:ascii="Liberation Serif" w:eastAsia="DejaVu Sans" w:hAnsi="Liberation Serif" w:cs="FreeSans"/>
          <w:color w:val="00000A"/>
          <w:kern w:val="1"/>
          <w:sz w:val="24"/>
          <w:szCs w:val="24"/>
          <w:lang w:eastAsia="zh-CN" w:bidi="hi-IN"/>
        </w:rPr>
      </w:pPr>
    </w:p>
    <w:sectPr w:rsidR="002655EA" w:rsidRPr="00A86FEE" w:rsidSect="00D36A8C">
      <w:headerReference w:type="default" r:id="rId29"/>
      <w:footerReference w:type="default" r:id="rId30"/>
      <w:pgSz w:w="11906" w:h="16838"/>
      <w:pgMar w:top="1843" w:right="566" w:bottom="284" w:left="709"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52AE" w:rsidRDefault="00A152AE">
      <w:pPr>
        <w:spacing w:after="0" w:line="240" w:lineRule="auto"/>
      </w:pPr>
      <w:r>
        <w:separator/>
      </w:r>
    </w:p>
  </w:endnote>
  <w:endnote w:type="continuationSeparator" w:id="0">
    <w:p w:rsidR="00A152AE" w:rsidRDefault="00A15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0"/>
    <w:family w:val="swiss"/>
    <w:pitch w:val="variable"/>
    <w:sig w:usb0="00000000" w:usb1="500078FF" w:usb2="00000021" w:usb3="00000000" w:csb0="000001BF" w:csb1="00000000"/>
  </w:font>
  <w:font w:name="DejaVu Sans">
    <w:altName w:val="Arial"/>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FreeSans">
    <w:altName w:val="Arial"/>
    <w:charset w:val="01"/>
    <w:family w:val="swiss"/>
    <w:pitch w:val="default"/>
  </w:font>
  <w:font w:name="OpenSymbol">
    <w:charset w:val="00"/>
    <w:family w:val="auto"/>
    <w:pitch w:val="variable"/>
    <w:sig w:usb0="800000AF" w:usb1="1001ECEA" w:usb2="00000000" w:usb3="00000000" w:csb0="00000001" w:csb1="00000000"/>
  </w:font>
  <w:font w:name="Liberation Serif">
    <w:altName w:val="Times New Roman"/>
    <w:charset w:val="00"/>
    <w:family w:val="roman"/>
    <w:pitch w:val="variable"/>
    <w:sig w:usb0="00000000"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Droid Sans">
    <w:altName w:val="MS Mincho"/>
    <w:charset w:val="80"/>
    <w:family w:val="auto"/>
    <w:pitch w:val="variable"/>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yriad Pro Cond">
    <w:altName w:val="Arial"/>
    <w:charset w:val="00"/>
    <w:family w:val="swiss"/>
    <w:pitch w:val="variable"/>
  </w:font>
  <w:font w:name="Source Sans Pro">
    <w:altName w:val="Cambria Math"/>
    <w:charset w:val="00"/>
    <w:family w:val="swiss"/>
    <w:pitch w:val="variable"/>
    <w:sig w:usb0="00000001" w:usb1="02000001" w:usb2="00000000" w:usb3="00000000" w:csb0="0000019F" w:csb1="00000000"/>
  </w:font>
  <w:font w:name="Myriad Pro">
    <w:altName w:val="Times New Roman"/>
    <w:charset w:val="00"/>
    <w:family w:val="auto"/>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FEE" w:rsidRDefault="00A86FEE">
    <w:pPr>
      <w:pStyle w:val="Piedepgina"/>
      <w:snapToGrid w:val="0"/>
      <w:jc w:val="right"/>
      <w:rPr>
        <w:lang w:val="es-VE"/>
      </w:rPr>
    </w:pPr>
  </w:p>
  <w:p w:rsidR="00A86FEE" w:rsidRDefault="00A86FEE">
    <w:pPr>
      <w:pStyle w:val="Piedepgina"/>
      <w:jc w:val="right"/>
    </w:pPr>
    <w:r>
      <w:rPr>
        <w:rFonts w:cs="Arial"/>
        <w:color w:val="000000"/>
        <w:sz w:val="20"/>
        <w:szCs w:val="20"/>
        <w:lang w:val="es-VE"/>
      </w:rPr>
      <w:fldChar w:fldCharType="begin"/>
    </w:r>
    <w:r>
      <w:rPr>
        <w:rFonts w:cs="Arial"/>
        <w:color w:val="000000"/>
        <w:sz w:val="20"/>
        <w:szCs w:val="20"/>
        <w:lang w:val="es-VE"/>
      </w:rPr>
      <w:instrText xml:space="preserve"> PAGE </w:instrText>
    </w:r>
    <w:r>
      <w:rPr>
        <w:rFonts w:cs="Arial"/>
        <w:color w:val="000000"/>
        <w:sz w:val="20"/>
        <w:szCs w:val="20"/>
        <w:lang w:val="es-VE"/>
      </w:rPr>
      <w:fldChar w:fldCharType="separate"/>
    </w:r>
    <w:r w:rsidR="0006723D">
      <w:rPr>
        <w:rFonts w:cs="Arial"/>
        <w:noProof/>
        <w:color w:val="000000"/>
        <w:sz w:val="20"/>
        <w:szCs w:val="20"/>
        <w:lang w:val="es-VE"/>
      </w:rPr>
      <w:t>1</w:t>
    </w:r>
    <w:r>
      <w:rPr>
        <w:rFonts w:cs="Arial"/>
        <w:color w:val="000000"/>
        <w:sz w:val="20"/>
        <w:szCs w:val="20"/>
        <w:lang w:val="es-VE"/>
      </w:rPr>
      <w:fldChar w:fldCharType="end"/>
    </w:r>
  </w:p>
  <w:p w:rsidR="00A86FEE" w:rsidRDefault="00A86FEE"/>
  <w:p w:rsidR="00A86FEE" w:rsidRDefault="00A86FE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52AE" w:rsidRDefault="00A152AE">
      <w:pPr>
        <w:spacing w:after="0" w:line="240" w:lineRule="auto"/>
      </w:pPr>
      <w:r>
        <w:separator/>
      </w:r>
    </w:p>
  </w:footnote>
  <w:footnote w:type="continuationSeparator" w:id="0">
    <w:p w:rsidR="00A152AE" w:rsidRDefault="00A152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FEE" w:rsidRDefault="00A86FEE">
    <w:pPr>
      <w:pStyle w:val="Encabezado"/>
      <w:rPr>
        <w:lang w:val="es-ES" w:eastAsia="es-ES" w:bidi="ar-SA"/>
      </w:rPr>
    </w:pPr>
    <w:r>
      <w:rPr>
        <w:noProof/>
        <w:lang w:val="es-VE" w:eastAsia="es-VE" w:bidi="ar-SA"/>
      </w:rPr>
      <w:drawing>
        <wp:anchor distT="0" distB="0" distL="114935" distR="114935" simplePos="0" relativeHeight="251659264" behindDoc="0" locked="0" layoutInCell="1" allowOverlap="1" wp14:anchorId="63796F00" wp14:editId="44A44950">
          <wp:simplePos x="0" y="0"/>
          <wp:positionH relativeFrom="column">
            <wp:posOffset>1276985</wp:posOffset>
          </wp:positionH>
          <wp:positionV relativeFrom="paragraph">
            <wp:posOffset>-106045</wp:posOffset>
          </wp:positionV>
          <wp:extent cx="4693285" cy="249555"/>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42952" b="27374"/>
                  <a:stretch>
                    <a:fillRect/>
                  </a:stretch>
                </pic:blipFill>
                <pic:spPr bwMode="auto">
                  <a:xfrm>
                    <a:off x="0" y="0"/>
                    <a:ext cx="4693285" cy="249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val="es-VE" w:eastAsia="es-VE" w:bidi="ar-SA"/>
      </w:rPr>
      <mc:AlternateContent>
        <mc:Choice Requires="wps">
          <w:drawing>
            <wp:anchor distT="0" distB="0" distL="114935" distR="114935" simplePos="0" relativeHeight="251660288" behindDoc="0" locked="0" layoutInCell="1" allowOverlap="1" wp14:anchorId="6D9D54A2" wp14:editId="47C4AB22">
              <wp:simplePos x="0" y="0"/>
              <wp:positionH relativeFrom="column">
                <wp:posOffset>2170430</wp:posOffset>
              </wp:positionH>
              <wp:positionV relativeFrom="paragraph">
                <wp:posOffset>-138430</wp:posOffset>
              </wp:positionV>
              <wp:extent cx="2778125" cy="431800"/>
              <wp:effectExtent l="2540" t="6985" r="635" b="889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125" cy="431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6FEE" w:rsidRDefault="00873D72">
                          <w:pPr>
                            <w:pStyle w:val="Ttulo1"/>
                            <w:spacing w:before="120"/>
                            <w:ind w:left="0" w:firstLine="0"/>
                            <w:jc w:val="center"/>
                            <w:rPr>
                              <w:color w:val="FFFFFF"/>
                              <w:sz w:val="22"/>
                              <w:szCs w:val="22"/>
                            </w:rPr>
                          </w:pPr>
                          <w:r>
                            <w:rPr>
                              <w:rStyle w:val="Textoennegrita"/>
                              <w:rFonts w:ascii="Arial" w:hAnsi="Arial" w:cs="Arial"/>
                              <w:color w:val="FFFFFF"/>
                              <w:sz w:val="22"/>
                              <w:szCs w:val="22"/>
                              <w:lang w:val="es-VE"/>
                            </w:rPr>
                            <w:t xml:space="preserve">Guía de Ciclo Formativo </w:t>
                          </w:r>
                        </w:p>
                        <w:p w:rsidR="00A86FEE" w:rsidRDefault="00A86FEE">
                          <w:pPr>
                            <w:rPr>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7" o:spid="_x0000_s1033" type="#_x0000_t202" style="position:absolute;margin-left:170.9pt;margin-top:-10.9pt;width:218.75pt;height:34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" stroked="f">
              <v:fill opacity="0"/>
              <v:textbox inset="0,0,0,0">
                <w:txbxContent>
                  <w:p w:rsidR="00A86FEE" w:rsidRDefault="00873D72">
                    <w:pPr>
                      <w:pStyle w:val="Ttulo1"/>
                      <w:spacing w:before="120"/>
                      <w:ind w:left="0" w:firstLine="0"/>
                      <w:jc w:val="center"/>
                      <w:rPr>
                        <w:color w:val="FFFFFF"/>
                        <w:sz w:val="22"/>
                        <w:szCs w:val="22"/>
                      </w:rPr>
                    </w:pPr>
                    <w:r>
                      <w:rPr>
                        <w:rStyle w:val="Textoennegrita"/>
                        <w:rFonts w:ascii="Arial" w:hAnsi="Arial" w:cs="Arial"/>
                        <w:color w:val="FFFFFF"/>
                        <w:sz w:val="22"/>
                        <w:szCs w:val="22"/>
                        <w:lang w:val="es-VE"/>
                      </w:rPr>
                      <w:t xml:space="preserve">Guía de Ciclo Formativo </w:t>
                    </w:r>
                  </w:p>
                  <w:p w:rsidR="00A86FEE" w:rsidRDefault="00A86FEE">
                    <w:pPr>
                      <w:rPr>
                        <w:color w:val="FFFFFF"/>
                      </w:rPr>
                    </w:pPr>
                  </w:p>
                </w:txbxContent>
              </v:textbox>
            </v:shape>
          </w:pict>
        </mc:Fallback>
      </mc:AlternateContent>
    </w:r>
    <w:r>
      <w:rPr>
        <w:noProof/>
        <w:lang w:val="es-VE" w:eastAsia="es-VE" w:bidi="ar-SA"/>
      </w:rPr>
      <w:drawing>
        <wp:anchor distT="0" distB="0" distL="114935" distR="114935" simplePos="0" relativeHeight="251661312" behindDoc="0" locked="0" layoutInCell="1" allowOverlap="1" wp14:anchorId="5EE620ED" wp14:editId="3D89FB51">
          <wp:simplePos x="0" y="0"/>
          <wp:positionH relativeFrom="column">
            <wp:posOffset>72390</wp:posOffset>
          </wp:positionH>
          <wp:positionV relativeFrom="paragraph">
            <wp:posOffset>-188595</wp:posOffset>
          </wp:positionV>
          <wp:extent cx="1791335" cy="38925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1335" cy="389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val="es-VE" w:eastAsia="es-VE" w:bidi="ar-SA"/>
      </w:rPr>
      <w:drawing>
        <wp:anchor distT="0" distB="0" distL="114935" distR="114935" simplePos="0" relativeHeight="251662336" behindDoc="0" locked="0" layoutInCell="1" allowOverlap="1" wp14:anchorId="717B1662" wp14:editId="1A16A424">
          <wp:simplePos x="0" y="0"/>
          <wp:positionH relativeFrom="column">
            <wp:posOffset>-1080135</wp:posOffset>
          </wp:positionH>
          <wp:positionV relativeFrom="paragraph">
            <wp:posOffset>431800</wp:posOffset>
          </wp:positionV>
          <wp:extent cx="7553960" cy="48895"/>
          <wp:effectExtent l="0" t="0" r="8890" b="825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53960" cy="48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rPr>
        <w:rFonts w:ascii="Arial" w:hAnsi="Arial" w:cs="Arial"/>
        <w:b/>
        <w:color w:val="auto"/>
        <w:lang w:val="es-ES"/>
      </w:rPr>
    </w:lvl>
    <w:lvl w:ilvl="1">
      <w:start w:val="1"/>
      <w:numFmt w:val="none"/>
      <w:suff w:val="nothing"/>
      <w:lvlText w:val=""/>
      <w:lvlJc w:val="left"/>
      <w:pPr>
        <w:tabs>
          <w:tab w:val="num" w:pos="0"/>
        </w:tabs>
        <w:ind w:left="576" w:hanging="576"/>
      </w:pPr>
      <w:rPr>
        <w:rFonts w:ascii="Arial" w:hAnsi="Arial" w:cs="Arial"/>
        <w:i w:val="0"/>
        <w:color w:val="auto"/>
        <w:szCs w:val="24"/>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none"/>
      <w:suff w:val="nothing"/>
      <w:lvlText w:val=""/>
      <w:lvlJc w:val="left"/>
      <w:pPr>
        <w:tabs>
          <w:tab w:val="num" w:pos="0"/>
        </w:tabs>
        <w:ind w:left="432" w:hanging="432"/>
      </w:pPr>
      <w:rPr>
        <w:rFonts w:ascii="Arial" w:hAnsi="Arial" w:cs="Arial"/>
        <w:b/>
        <w:color w:val="auto"/>
        <w:lang w:val="es-ES"/>
      </w:rPr>
    </w:lvl>
    <w:lvl w:ilvl="1">
      <w:start w:val="1"/>
      <w:numFmt w:val="none"/>
      <w:suff w:val="nothing"/>
      <w:lvlText w:val=""/>
      <w:lvlJc w:val="left"/>
      <w:pPr>
        <w:tabs>
          <w:tab w:val="num" w:pos="0"/>
        </w:tabs>
        <w:ind w:left="576" w:hanging="576"/>
      </w:pPr>
      <w:rPr>
        <w:rFonts w:ascii="Arial" w:hAnsi="Arial" w:cs="Arial"/>
        <w:i w:val="0"/>
        <w:color w:val="auto"/>
        <w:szCs w:val="24"/>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pStyle w:val="Ttulo5"/>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none"/>
      <w:pStyle w:val="Ttulo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singleLevel"/>
    <w:tmpl w:val="00000004"/>
    <w:name w:val="WW8Num5"/>
    <w:lvl w:ilvl="0">
      <w:start w:val="1"/>
      <w:numFmt w:val="decimal"/>
      <w:lvlText w:val="%1."/>
      <w:lvlJc w:val="left"/>
      <w:pPr>
        <w:tabs>
          <w:tab w:val="num" w:pos="0"/>
        </w:tabs>
        <w:ind w:left="720" w:hanging="360"/>
      </w:pPr>
      <w:rPr>
        <w:rFonts w:ascii="Arial" w:hAnsi="Arial" w:cs="Arial"/>
        <w:lang w:val="es-ES" w:bidi="ar-SA"/>
      </w:rPr>
    </w:lvl>
  </w:abstractNum>
  <w:abstractNum w:abstractNumId="4">
    <w:nsid w:val="00000005"/>
    <w:multiLevelType w:val="singleLevel"/>
    <w:tmpl w:val="00000005"/>
    <w:name w:val="WW8Num11"/>
    <w:lvl w:ilvl="0">
      <w:start w:val="1"/>
      <w:numFmt w:val="decimal"/>
      <w:lvlText w:val="%1."/>
      <w:lvlJc w:val="left"/>
      <w:pPr>
        <w:tabs>
          <w:tab w:val="num" w:pos="0"/>
        </w:tabs>
        <w:ind w:left="720" w:hanging="360"/>
      </w:pPr>
      <w:rPr>
        <w:rFonts w:ascii="Arial" w:hAnsi="Arial" w:cs="Arial" w:hint="default"/>
      </w:rPr>
    </w:lvl>
  </w:abstractNum>
  <w:abstractNum w:abstractNumId="5">
    <w:nsid w:val="00000006"/>
    <w:multiLevelType w:val="singleLevel"/>
    <w:tmpl w:val="00000006"/>
    <w:name w:val="WW8Num16"/>
    <w:lvl w:ilvl="0">
      <w:start w:val="1"/>
      <w:numFmt w:val="decimal"/>
      <w:lvlText w:val="%1."/>
      <w:lvlJc w:val="left"/>
      <w:pPr>
        <w:tabs>
          <w:tab w:val="num" w:pos="0"/>
        </w:tabs>
        <w:ind w:left="720" w:hanging="360"/>
      </w:pPr>
      <w:rPr>
        <w:rFonts w:hint="default"/>
      </w:rPr>
    </w:lvl>
  </w:abstractNum>
  <w:abstractNum w:abstractNumId="6">
    <w:nsid w:val="00000007"/>
    <w:multiLevelType w:val="singleLevel"/>
    <w:tmpl w:val="00000007"/>
    <w:name w:val="WW8Num33"/>
    <w:lvl w:ilvl="0">
      <w:start w:val="1"/>
      <w:numFmt w:val="upperRoman"/>
      <w:lvlText w:val="%1."/>
      <w:lvlJc w:val="left"/>
      <w:pPr>
        <w:tabs>
          <w:tab w:val="num" w:pos="0"/>
        </w:tabs>
        <w:ind w:left="1080" w:hanging="720"/>
      </w:pPr>
      <w:rPr>
        <w:rFonts w:hint="default"/>
        <w:sz w:val="24"/>
        <w:lang w:val="es-ES"/>
      </w:rPr>
    </w:lvl>
  </w:abstractNum>
  <w:abstractNum w:abstractNumId="7">
    <w:nsid w:val="22EA1CBE"/>
    <w:multiLevelType w:val="hybridMultilevel"/>
    <w:tmpl w:val="D6C26502"/>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8">
    <w:nsid w:val="330F0739"/>
    <w:multiLevelType w:val="hybridMultilevel"/>
    <w:tmpl w:val="61706D86"/>
    <w:lvl w:ilvl="0" w:tplc="200A000B">
      <w:start w:val="1"/>
      <w:numFmt w:val="bullet"/>
      <w:lvlText w:val=""/>
      <w:lvlJc w:val="left"/>
      <w:pPr>
        <w:ind w:left="3225" w:hanging="360"/>
      </w:pPr>
      <w:rPr>
        <w:rFonts w:ascii="Wingdings" w:hAnsi="Wingdings" w:hint="default"/>
      </w:rPr>
    </w:lvl>
    <w:lvl w:ilvl="1" w:tplc="200A0003" w:tentative="1">
      <w:start w:val="1"/>
      <w:numFmt w:val="bullet"/>
      <w:lvlText w:val="o"/>
      <w:lvlJc w:val="left"/>
      <w:pPr>
        <w:ind w:left="3945" w:hanging="360"/>
      </w:pPr>
      <w:rPr>
        <w:rFonts w:ascii="Courier New" w:hAnsi="Courier New" w:cs="Courier New" w:hint="default"/>
      </w:rPr>
    </w:lvl>
    <w:lvl w:ilvl="2" w:tplc="200A0005" w:tentative="1">
      <w:start w:val="1"/>
      <w:numFmt w:val="bullet"/>
      <w:lvlText w:val=""/>
      <w:lvlJc w:val="left"/>
      <w:pPr>
        <w:ind w:left="4665" w:hanging="360"/>
      </w:pPr>
      <w:rPr>
        <w:rFonts w:ascii="Wingdings" w:hAnsi="Wingdings" w:hint="default"/>
      </w:rPr>
    </w:lvl>
    <w:lvl w:ilvl="3" w:tplc="200A0001" w:tentative="1">
      <w:start w:val="1"/>
      <w:numFmt w:val="bullet"/>
      <w:lvlText w:val=""/>
      <w:lvlJc w:val="left"/>
      <w:pPr>
        <w:ind w:left="5385" w:hanging="360"/>
      </w:pPr>
      <w:rPr>
        <w:rFonts w:ascii="Symbol" w:hAnsi="Symbol" w:hint="default"/>
      </w:rPr>
    </w:lvl>
    <w:lvl w:ilvl="4" w:tplc="200A0003" w:tentative="1">
      <w:start w:val="1"/>
      <w:numFmt w:val="bullet"/>
      <w:lvlText w:val="o"/>
      <w:lvlJc w:val="left"/>
      <w:pPr>
        <w:ind w:left="6105" w:hanging="360"/>
      </w:pPr>
      <w:rPr>
        <w:rFonts w:ascii="Courier New" w:hAnsi="Courier New" w:cs="Courier New" w:hint="default"/>
      </w:rPr>
    </w:lvl>
    <w:lvl w:ilvl="5" w:tplc="200A0005" w:tentative="1">
      <w:start w:val="1"/>
      <w:numFmt w:val="bullet"/>
      <w:lvlText w:val=""/>
      <w:lvlJc w:val="left"/>
      <w:pPr>
        <w:ind w:left="6825" w:hanging="360"/>
      </w:pPr>
      <w:rPr>
        <w:rFonts w:ascii="Wingdings" w:hAnsi="Wingdings" w:hint="default"/>
      </w:rPr>
    </w:lvl>
    <w:lvl w:ilvl="6" w:tplc="200A0001" w:tentative="1">
      <w:start w:val="1"/>
      <w:numFmt w:val="bullet"/>
      <w:lvlText w:val=""/>
      <w:lvlJc w:val="left"/>
      <w:pPr>
        <w:ind w:left="7545" w:hanging="360"/>
      </w:pPr>
      <w:rPr>
        <w:rFonts w:ascii="Symbol" w:hAnsi="Symbol" w:hint="default"/>
      </w:rPr>
    </w:lvl>
    <w:lvl w:ilvl="7" w:tplc="200A0003" w:tentative="1">
      <w:start w:val="1"/>
      <w:numFmt w:val="bullet"/>
      <w:lvlText w:val="o"/>
      <w:lvlJc w:val="left"/>
      <w:pPr>
        <w:ind w:left="8265" w:hanging="360"/>
      </w:pPr>
      <w:rPr>
        <w:rFonts w:ascii="Courier New" w:hAnsi="Courier New" w:cs="Courier New" w:hint="default"/>
      </w:rPr>
    </w:lvl>
    <w:lvl w:ilvl="8" w:tplc="200A0005" w:tentative="1">
      <w:start w:val="1"/>
      <w:numFmt w:val="bullet"/>
      <w:lvlText w:val=""/>
      <w:lvlJc w:val="left"/>
      <w:pPr>
        <w:ind w:left="8985" w:hanging="360"/>
      </w:pPr>
      <w:rPr>
        <w:rFonts w:ascii="Wingdings" w:hAnsi="Wingdings" w:hint="default"/>
      </w:rPr>
    </w:lvl>
  </w:abstractNum>
  <w:abstractNum w:abstractNumId="9">
    <w:nsid w:val="3F5016A3"/>
    <w:multiLevelType w:val="hybridMultilevel"/>
    <w:tmpl w:val="61B83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B746737"/>
    <w:multiLevelType w:val="multilevel"/>
    <w:tmpl w:val="A2F03C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432"/>
        </w:tabs>
        <w:ind w:left="432" w:hanging="432"/>
      </w:pPr>
      <w:rPr>
        <w:rFonts w:hint="default"/>
        <w:b/>
        <w:sz w:val="22"/>
        <w:szCs w:val="22"/>
      </w:rPr>
    </w:lvl>
    <w:lvl w:ilvl="2">
      <w:start w:val="1"/>
      <w:numFmt w:val="decimal"/>
      <w:lvlText w:val="%1.%2.%3."/>
      <w:lvlJc w:val="left"/>
      <w:pPr>
        <w:tabs>
          <w:tab w:val="num" w:pos="1224"/>
        </w:tabs>
        <w:ind w:left="1224" w:hanging="504"/>
      </w:pPr>
      <w:rPr>
        <w:rFonts w:hint="default"/>
        <w:b/>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5AF52226"/>
    <w:multiLevelType w:val="hybridMultilevel"/>
    <w:tmpl w:val="52BEB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9897CB1"/>
    <w:multiLevelType w:val="multilevel"/>
    <w:tmpl w:val="E9FE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252B75"/>
    <w:multiLevelType w:val="hybridMultilevel"/>
    <w:tmpl w:val="84DA43F6"/>
    <w:lvl w:ilvl="0" w:tplc="200A000B">
      <w:start w:val="1"/>
      <w:numFmt w:val="bullet"/>
      <w:lvlText w:val=""/>
      <w:lvlJc w:val="left"/>
      <w:pPr>
        <w:ind w:left="3615" w:hanging="360"/>
      </w:pPr>
      <w:rPr>
        <w:rFonts w:ascii="Wingdings" w:hAnsi="Wingdings" w:hint="default"/>
      </w:rPr>
    </w:lvl>
    <w:lvl w:ilvl="1" w:tplc="200A0003" w:tentative="1">
      <w:start w:val="1"/>
      <w:numFmt w:val="bullet"/>
      <w:lvlText w:val="o"/>
      <w:lvlJc w:val="left"/>
      <w:pPr>
        <w:ind w:left="4335" w:hanging="360"/>
      </w:pPr>
      <w:rPr>
        <w:rFonts w:ascii="Courier New" w:hAnsi="Courier New" w:cs="Courier New" w:hint="default"/>
      </w:rPr>
    </w:lvl>
    <w:lvl w:ilvl="2" w:tplc="200A0005" w:tentative="1">
      <w:start w:val="1"/>
      <w:numFmt w:val="bullet"/>
      <w:lvlText w:val=""/>
      <w:lvlJc w:val="left"/>
      <w:pPr>
        <w:ind w:left="5055" w:hanging="360"/>
      </w:pPr>
      <w:rPr>
        <w:rFonts w:ascii="Wingdings" w:hAnsi="Wingdings" w:hint="default"/>
      </w:rPr>
    </w:lvl>
    <w:lvl w:ilvl="3" w:tplc="200A0001" w:tentative="1">
      <w:start w:val="1"/>
      <w:numFmt w:val="bullet"/>
      <w:lvlText w:val=""/>
      <w:lvlJc w:val="left"/>
      <w:pPr>
        <w:ind w:left="5775" w:hanging="360"/>
      </w:pPr>
      <w:rPr>
        <w:rFonts w:ascii="Symbol" w:hAnsi="Symbol" w:hint="default"/>
      </w:rPr>
    </w:lvl>
    <w:lvl w:ilvl="4" w:tplc="200A0003" w:tentative="1">
      <w:start w:val="1"/>
      <w:numFmt w:val="bullet"/>
      <w:lvlText w:val="o"/>
      <w:lvlJc w:val="left"/>
      <w:pPr>
        <w:ind w:left="6495" w:hanging="360"/>
      </w:pPr>
      <w:rPr>
        <w:rFonts w:ascii="Courier New" w:hAnsi="Courier New" w:cs="Courier New" w:hint="default"/>
      </w:rPr>
    </w:lvl>
    <w:lvl w:ilvl="5" w:tplc="200A0005" w:tentative="1">
      <w:start w:val="1"/>
      <w:numFmt w:val="bullet"/>
      <w:lvlText w:val=""/>
      <w:lvlJc w:val="left"/>
      <w:pPr>
        <w:ind w:left="7215" w:hanging="360"/>
      </w:pPr>
      <w:rPr>
        <w:rFonts w:ascii="Wingdings" w:hAnsi="Wingdings" w:hint="default"/>
      </w:rPr>
    </w:lvl>
    <w:lvl w:ilvl="6" w:tplc="200A0001" w:tentative="1">
      <w:start w:val="1"/>
      <w:numFmt w:val="bullet"/>
      <w:lvlText w:val=""/>
      <w:lvlJc w:val="left"/>
      <w:pPr>
        <w:ind w:left="7935" w:hanging="360"/>
      </w:pPr>
      <w:rPr>
        <w:rFonts w:ascii="Symbol" w:hAnsi="Symbol" w:hint="default"/>
      </w:rPr>
    </w:lvl>
    <w:lvl w:ilvl="7" w:tplc="200A0003" w:tentative="1">
      <w:start w:val="1"/>
      <w:numFmt w:val="bullet"/>
      <w:lvlText w:val="o"/>
      <w:lvlJc w:val="left"/>
      <w:pPr>
        <w:ind w:left="8655" w:hanging="360"/>
      </w:pPr>
      <w:rPr>
        <w:rFonts w:ascii="Courier New" w:hAnsi="Courier New" w:cs="Courier New" w:hint="default"/>
      </w:rPr>
    </w:lvl>
    <w:lvl w:ilvl="8" w:tplc="200A0005" w:tentative="1">
      <w:start w:val="1"/>
      <w:numFmt w:val="bullet"/>
      <w:lvlText w:val=""/>
      <w:lvlJc w:val="left"/>
      <w:pPr>
        <w:ind w:left="9375" w:hanging="360"/>
      </w:pPr>
      <w:rPr>
        <w:rFonts w:ascii="Wingdings" w:hAnsi="Wingdings" w:hint="default"/>
      </w:rPr>
    </w:lvl>
  </w:abstractNum>
  <w:abstractNum w:abstractNumId="14">
    <w:nsid w:val="7FDB4B24"/>
    <w:multiLevelType w:val="hybridMultilevel"/>
    <w:tmpl w:val="F740161E"/>
    <w:lvl w:ilvl="0" w:tplc="FAAA0572">
      <w:start w:val="1"/>
      <w:numFmt w:val="bullet"/>
      <w:lvlText w:val="•"/>
      <w:lvlJc w:val="left"/>
      <w:pPr>
        <w:tabs>
          <w:tab w:val="num" w:pos="720"/>
        </w:tabs>
        <w:ind w:left="720" w:hanging="360"/>
      </w:pPr>
      <w:rPr>
        <w:rFonts w:ascii="Arial" w:hAnsi="Arial" w:hint="default"/>
      </w:rPr>
    </w:lvl>
    <w:lvl w:ilvl="1" w:tplc="4A5E6928" w:tentative="1">
      <w:start w:val="1"/>
      <w:numFmt w:val="bullet"/>
      <w:lvlText w:val="•"/>
      <w:lvlJc w:val="left"/>
      <w:pPr>
        <w:tabs>
          <w:tab w:val="num" w:pos="1440"/>
        </w:tabs>
        <w:ind w:left="1440" w:hanging="360"/>
      </w:pPr>
      <w:rPr>
        <w:rFonts w:ascii="Arial" w:hAnsi="Arial" w:hint="default"/>
      </w:rPr>
    </w:lvl>
    <w:lvl w:ilvl="2" w:tplc="79F29CBE" w:tentative="1">
      <w:start w:val="1"/>
      <w:numFmt w:val="bullet"/>
      <w:lvlText w:val="•"/>
      <w:lvlJc w:val="left"/>
      <w:pPr>
        <w:tabs>
          <w:tab w:val="num" w:pos="2160"/>
        </w:tabs>
        <w:ind w:left="2160" w:hanging="360"/>
      </w:pPr>
      <w:rPr>
        <w:rFonts w:ascii="Arial" w:hAnsi="Arial" w:hint="default"/>
      </w:rPr>
    </w:lvl>
    <w:lvl w:ilvl="3" w:tplc="BA701498" w:tentative="1">
      <w:start w:val="1"/>
      <w:numFmt w:val="bullet"/>
      <w:lvlText w:val="•"/>
      <w:lvlJc w:val="left"/>
      <w:pPr>
        <w:tabs>
          <w:tab w:val="num" w:pos="2880"/>
        </w:tabs>
        <w:ind w:left="2880" w:hanging="360"/>
      </w:pPr>
      <w:rPr>
        <w:rFonts w:ascii="Arial" w:hAnsi="Arial" w:hint="default"/>
      </w:rPr>
    </w:lvl>
    <w:lvl w:ilvl="4" w:tplc="71A64A6E" w:tentative="1">
      <w:start w:val="1"/>
      <w:numFmt w:val="bullet"/>
      <w:lvlText w:val="•"/>
      <w:lvlJc w:val="left"/>
      <w:pPr>
        <w:tabs>
          <w:tab w:val="num" w:pos="3600"/>
        </w:tabs>
        <w:ind w:left="3600" w:hanging="360"/>
      </w:pPr>
      <w:rPr>
        <w:rFonts w:ascii="Arial" w:hAnsi="Arial" w:hint="default"/>
      </w:rPr>
    </w:lvl>
    <w:lvl w:ilvl="5" w:tplc="C2500B34" w:tentative="1">
      <w:start w:val="1"/>
      <w:numFmt w:val="bullet"/>
      <w:lvlText w:val="•"/>
      <w:lvlJc w:val="left"/>
      <w:pPr>
        <w:tabs>
          <w:tab w:val="num" w:pos="4320"/>
        </w:tabs>
        <w:ind w:left="4320" w:hanging="360"/>
      </w:pPr>
      <w:rPr>
        <w:rFonts w:ascii="Arial" w:hAnsi="Arial" w:hint="default"/>
      </w:rPr>
    </w:lvl>
    <w:lvl w:ilvl="6" w:tplc="11A64FAE" w:tentative="1">
      <w:start w:val="1"/>
      <w:numFmt w:val="bullet"/>
      <w:lvlText w:val="•"/>
      <w:lvlJc w:val="left"/>
      <w:pPr>
        <w:tabs>
          <w:tab w:val="num" w:pos="5040"/>
        </w:tabs>
        <w:ind w:left="5040" w:hanging="360"/>
      </w:pPr>
      <w:rPr>
        <w:rFonts w:ascii="Arial" w:hAnsi="Arial" w:hint="default"/>
      </w:rPr>
    </w:lvl>
    <w:lvl w:ilvl="7" w:tplc="4622028A" w:tentative="1">
      <w:start w:val="1"/>
      <w:numFmt w:val="bullet"/>
      <w:lvlText w:val="•"/>
      <w:lvlJc w:val="left"/>
      <w:pPr>
        <w:tabs>
          <w:tab w:val="num" w:pos="5760"/>
        </w:tabs>
        <w:ind w:left="5760" w:hanging="360"/>
      </w:pPr>
      <w:rPr>
        <w:rFonts w:ascii="Arial" w:hAnsi="Arial" w:hint="default"/>
      </w:rPr>
    </w:lvl>
    <w:lvl w:ilvl="8" w:tplc="AFFC044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8"/>
  </w:num>
  <w:num w:numId="9">
    <w:abstractNumId w:val="13"/>
  </w:num>
  <w:num w:numId="10">
    <w:abstractNumId w:val="10"/>
  </w:num>
  <w:num w:numId="11">
    <w:abstractNumId w:val="7"/>
  </w:num>
  <w:num w:numId="12">
    <w:abstractNumId w:val="12"/>
  </w:num>
  <w:num w:numId="13">
    <w:abstractNumId w:val="9"/>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EE"/>
    <w:rsid w:val="0006723D"/>
    <w:rsid w:val="00221571"/>
    <w:rsid w:val="00226053"/>
    <w:rsid w:val="002655EA"/>
    <w:rsid w:val="0026571F"/>
    <w:rsid w:val="002F5DA8"/>
    <w:rsid w:val="00356DF3"/>
    <w:rsid w:val="003C6BFD"/>
    <w:rsid w:val="003C7F54"/>
    <w:rsid w:val="004A55F9"/>
    <w:rsid w:val="00556FF0"/>
    <w:rsid w:val="00557A2E"/>
    <w:rsid w:val="005D76CF"/>
    <w:rsid w:val="00662242"/>
    <w:rsid w:val="00665B23"/>
    <w:rsid w:val="006D7A14"/>
    <w:rsid w:val="00806821"/>
    <w:rsid w:val="00873D72"/>
    <w:rsid w:val="00953159"/>
    <w:rsid w:val="00980067"/>
    <w:rsid w:val="009B101F"/>
    <w:rsid w:val="009C6859"/>
    <w:rsid w:val="00A152AE"/>
    <w:rsid w:val="00A43EDA"/>
    <w:rsid w:val="00A5366A"/>
    <w:rsid w:val="00A86FEE"/>
    <w:rsid w:val="00AB2F41"/>
    <w:rsid w:val="00AC341F"/>
    <w:rsid w:val="00B20E32"/>
    <w:rsid w:val="00B45D95"/>
    <w:rsid w:val="00BE6B91"/>
    <w:rsid w:val="00BF24C1"/>
    <w:rsid w:val="00BF560E"/>
    <w:rsid w:val="00C13B00"/>
    <w:rsid w:val="00C3137F"/>
    <w:rsid w:val="00C436C8"/>
    <w:rsid w:val="00C73220"/>
    <w:rsid w:val="00CB7CDB"/>
    <w:rsid w:val="00CC28A6"/>
    <w:rsid w:val="00D1132B"/>
    <w:rsid w:val="00D11635"/>
    <w:rsid w:val="00D15369"/>
    <w:rsid w:val="00D36A8C"/>
    <w:rsid w:val="00DA0C24"/>
    <w:rsid w:val="00E16E42"/>
    <w:rsid w:val="00E552B2"/>
    <w:rsid w:val="00F40C3F"/>
    <w:rsid w:val="00F503F1"/>
    <w:rsid w:val="00F96F1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Encabezado"/>
    <w:next w:val="Textoindependiente"/>
    <w:link w:val="Ttulo1Car"/>
    <w:qFormat/>
    <w:rsid w:val="00A86FEE"/>
    <w:pPr>
      <w:keepNext/>
      <w:numPr>
        <w:numId w:val="3"/>
      </w:numPr>
      <w:suppressLineNumbers/>
      <w:tabs>
        <w:tab w:val="clear" w:pos="4419"/>
        <w:tab w:val="clear" w:pos="8838"/>
        <w:tab w:val="center" w:pos="4950"/>
        <w:tab w:val="right" w:pos="9901"/>
      </w:tabs>
      <w:spacing w:before="240" w:after="120"/>
      <w:outlineLvl w:val="0"/>
    </w:pPr>
    <w:rPr>
      <w:rFonts w:ascii="Liberation Sans" w:hAnsi="Liberation Sans" w:cs="Liberation Sans"/>
      <w:b/>
      <w:bCs/>
      <w:sz w:val="36"/>
      <w:szCs w:val="36"/>
    </w:rPr>
  </w:style>
  <w:style w:type="paragraph" w:styleId="Ttulo2">
    <w:name w:val="heading 2"/>
    <w:basedOn w:val="Normal"/>
    <w:next w:val="Normal"/>
    <w:link w:val="Ttulo2Car"/>
    <w:qFormat/>
    <w:rsid w:val="00A86FEE"/>
    <w:pPr>
      <w:keepNext/>
      <w:widowControl w:val="0"/>
      <w:suppressAutoHyphens/>
      <w:spacing w:before="240" w:after="60" w:line="240" w:lineRule="auto"/>
      <w:outlineLvl w:val="1"/>
    </w:pPr>
    <w:rPr>
      <w:rFonts w:ascii="Cambria" w:eastAsia="Times New Roman" w:hAnsi="Cambria" w:cs="Mangal"/>
      <w:b/>
      <w:bCs/>
      <w:i/>
      <w:iCs/>
      <w:color w:val="00000A"/>
      <w:kern w:val="1"/>
      <w:sz w:val="28"/>
      <w:szCs w:val="25"/>
      <w:lang w:eastAsia="zh-CN" w:bidi="hi-IN"/>
    </w:rPr>
  </w:style>
  <w:style w:type="paragraph" w:styleId="Ttulo5">
    <w:name w:val="heading 5"/>
    <w:basedOn w:val="Encabezado3"/>
    <w:next w:val="Textoindependiente"/>
    <w:link w:val="Ttulo5Car"/>
    <w:qFormat/>
    <w:rsid w:val="00A86FEE"/>
    <w:pPr>
      <w:numPr>
        <w:ilvl w:val="4"/>
        <w:numId w:val="2"/>
      </w:numPr>
      <w:spacing w:before="120" w:after="60"/>
      <w:outlineLvl w:val="4"/>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86FEE"/>
    <w:rPr>
      <w:rFonts w:ascii="Liberation Sans" w:eastAsia="DejaVu Sans" w:hAnsi="Liberation Sans" w:cs="Liberation Sans"/>
      <w:b/>
      <w:bCs/>
      <w:color w:val="00000A"/>
      <w:kern w:val="1"/>
      <w:sz w:val="36"/>
      <w:szCs w:val="36"/>
      <w:lang w:val="x-none" w:eastAsia="zh-CN" w:bidi="hi-IN"/>
    </w:rPr>
  </w:style>
  <w:style w:type="character" w:customStyle="1" w:styleId="Ttulo2Car">
    <w:name w:val="Título 2 Car"/>
    <w:basedOn w:val="Fuentedeprrafopredeter"/>
    <w:link w:val="Ttulo2"/>
    <w:rsid w:val="00A86FEE"/>
    <w:rPr>
      <w:rFonts w:ascii="Cambria" w:eastAsia="Times New Roman" w:hAnsi="Cambria" w:cs="Mangal"/>
      <w:b/>
      <w:bCs/>
      <w:i/>
      <w:iCs/>
      <w:color w:val="00000A"/>
      <w:kern w:val="1"/>
      <w:sz w:val="28"/>
      <w:szCs w:val="25"/>
      <w:lang w:eastAsia="zh-CN" w:bidi="hi-IN"/>
    </w:rPr>
  </w:style>
  <w:style w:type="character" w:customStyle="1" w:styleId="Ttulo5Car">
    <w:name w:val="Título 5 Car"/>
    <w:basedOn w:val="Fuentedeprrafopredeter"/>
    <w:link w:val="Ttulo5"/>
    <w:rsid w:val="00A86FEE"/>
    <w:rPr>
      <w:rFonts w:ascii="Liberation Sans" w:eastAsia="DejaVu Sans" w:hAnsi="Liberation Sans" w:cs="FreeSans"/>
      <w:b/>
      <w:bCs/>
      <w:color w:val="00000A"/>
      <w:kern w:val="1"/>
      <w:sz w:val="24"/>
      <w:szCs w:val="24"/>
      <w:lang w:eastAsia="zh-CN" w:bidi="hi-IN"/>
    </w:rPr>
  </w:style>
  <w:style w:type="numbering" w:customStyle="1" w:styleId="Sinlista1">
    <w:name w:val="Sin lista1"/>
    <w:next w:val="Sinlista"/>
    <w:uiPriority w:val="99"/>
    <w:semiHidden/>
    <w:unhideWhenUsed/>
    <w:rsid w:val="00A86FEE"/>
  </w:style>
  <w:style w:type="character" w:customStyle="1" w:styleId="WW8Num1z0">
    <w:name w:val="WW8Num1z0"/>
    <w:rsid w:val="00A86FEE"/>
  </w:style>
  <w:style w:type="character" w:customStyle="1" w:styleId="WW8Num1z1">
    <w:name w:val="WW8Num1z1"/>
    <w:rsid w:val="00A86FEE"/>
  </w:style>
  <w:style w:type="character" w:customStyle="1" w:styleId="WW8Num1z2">
    <w:name w:val="WW8Num1z2"/>
    <w:rsid w:val="00A86FEE"/>
  </w:style>
  <w:style w:type="character" w:customStyle="1" w:styleId="WW8Num1z3">
    <w:name w:val="WW8Num1z3"/>
    <w:rsid w:val="00A86FEE"/>
  </w:style>
  <w:style w:type="character" w:customStyle="1" w:styleId="WW8Num1z4">
    <w:name w:val="WW8Num1z4"/>
    <w:rsid w:val="00A86FEE"/>
  </w:style>
  <w:style w:type="character" w:customStyle="1" w:styleId="WW8Num1z5">
    <w:name w:val="WW8Num1z5"/>
    <w:rsid w:val="00A86FEE"/>
  </w:style>
  <w:style w:type="character" w:customStyle="1" w:styleId="WW8Num1z6">
    <w:name w:val="WW8Num1z6"/>
    <w:rsid w:val="00A86FEE"/>
  </w:style>
  <w:style w:type="character" w:customStyle="1" w:styleId="WW8Num1z7">
    <w:name w:val="WW8Num1z7"/>
    <w:rsid w:val="00A86FEE"/>
  </w:style>
  <w:style w:type="character" w:customStyle="1" w:styleId="WW8Num1z8">
    <w:name w:val="WW8Num1z8"/>
    <w:rsid w:val="00A86FEE"/>
  </w:style>
  <w:style w:type="character" w:customStyle="1" w:styleId="WW8Num2z0">
    <w:name w:val="WW8Num2z0"/>
    <w:rsid w:val="00A86FEE"/>
    <w:rPr>
      <w:rFonts w:ascii="Arial" w:hAnsi="Arial" w:cs="Arial"/>
      <w:b/>
      <w:color w:val="auto"/>
      <w:lang w:val="es-ES"/>
    </w:rPr>
  </w:style>
  <w:style w:type="character" w:customStyle="1" w:styleId="WW8Num2z1">
    <w:name w:val="WW8Num2z1"/>
    <w:rsid w:val="00A86FEE"/>
    <w:rPr>
      <w:rFonts w:ascii="Arial" w:hAnsi="Arial" w:cs="Arial"/>
      <w:i w:val="0"/>
      <w:color w:val="auto"/>
      <w:szCs w:val="24"/>
    </w:rPr>
  </w:style>
  <w:style w:type="character" w:customStyle="1" w:styleId="WW8Num2z2">
    <w:name w:val="WW8Num2z2"/>
    <w:rsid w:val="00A86FEE"/>
  </w:style>
  <w:style w:type="character" w:customStyle="1" w:styleId="WW8Num2z3">
    <w:name w:val="WW8Num2z3"/>
    <w:rsid w:val="00A86FEE"/>
  </w:style>
  <w:style w:type="character" w:customStyle="1" w:styleId="WW8Num2z4">
    <w:name w:val="WW8Num2z4"/>
    <w:rsid w:val="00A86FEE"/>
  </w:style>
  <w:style w:type="character" w:customStyle="1" w:styleId="WW8Num2z5">
    <w:name w:val="WW8Num2z5"/>
    <w:rsid w:val="00A86FEE"/>
  </w:style>
  <w:style w:type="character" w:customStyle="1" w:styleId="WW8Num2z6">
    <w:name w:val="WW8Num2z6"/>
    <w:rsid w:val="00A86FEE"/>
  </w:style>
  <w:style w:type="character" w:customStyle="1" w:styleId="WW8Num2z7">
    <w:name w:val="WW8Num2z7"/>
    <w:rsid w:val="00A86FEE"/>
  </w:style>
  <w:style w:type="character" w:customStyle="1" w:styleId="WW8Num2z8">
    <w:name w:val="WW8Num2z8"/>
    <w:rsid w:val="00A86FEE"/>
  </w:style>
  <w:style w:type="character" w:customStyle="1" w:styleId="WW8Num3z0">
    <w:name w:val="WW8Num3z0"/>
    <w:rsid w:val="00A86FEE"/>
  </w:style>
  <w:style w:type="character" w:customStyle="1" w:styleId="WW8Num3z1">
    <w:name w:val="WW8Num3z1"/>
    <w:rsid w:val="00A86FEE"/>
  </w:style>
  <w:style w:type="character" w:customStyle="1" w:styleId="WW8Num3z2">
    <w:name w:val="WW8Num3z2"/>
    <w:rsid w:val="00A86FEE"/>
  </w:style>
  <w:style w:type="character" w:customStyle="1" w:styleId="WW8Num3z3">
    <w:name w:val="WW8Num3z3"/>
    <w:rsid w:val="00A86FEE"/>
  </w:style>
  <w:style w:type="character" w:customStyle="1" w:styleId="WW8Num3z4">
    <w:name w:val="WW8Num3z4"/>
    <w:rsid w:val="00A86FEE"/>
  </w:style>
  <w:style w:type="character" w:customStyle="1" w:styleId="WW8Num3z5">
    <w:name w:val="WW8Num3z5"/>
    <w:rsid w:val="00A86FEE"/>
  </w:style>
  <w:style w:type="character" w:customStyle="1" w:styleId="WW8Num3z6">
    <w:name w:val="WW8Num3z6"/>
    <w:rsid w:val="00A86FEE"/>
  </w:style>
  <w:style w:type="character" w:customStyle="1" w:styleId="WW8Num3z7">
    <w:name w:val="WW8Num3z7"/>
    <w:rsid w:val="00A86FEE"/>
  </w:style>
  <w:style w:type="character" w:customStyle="1" w:styleId="WW8Num3z8">
    <w:name w:val="WW8Num3z8"/>
    <w:rsid w:val="00A86FEE"/>
  </w:style>
  <w:style w:type="character" w:customStyle="1" w:styleId="WW8Num4z0">
    <w:name w:val="WW8Num4z0"/>
    <w:rsid w:val="00A86FEE"/>
    <w:rPr>
      <w:rFonts w:ascii="Arial" w:hAnsi="Arial" w:cs="Arial"/>
      <w:lang w:val="es-ES" w:bidi="ar-SA"/>
    </w:rPr>
  </w:style>
  <w:style w:type="character" w:customStyle="1" w:styleId="WW8Num4z1">
    <w:name w:val="WW8Num4z1"/>
    <w:rsid w:val="00A86FEE"/>
    <w:rPr>
      <w:rFonts w:ascii="OpenSymbol" w:hAnsi="OpenSymbol" w:cs="OpenSymbol"/>
    </w:rPr>
  </w:style>
  <w:style w:type="character" w:customStyle="1" w:styleId="WW8Num4z3">
    <w:name w:val="WW8Num4z3"/>
    <w:rsid w:val="00A86FEE"/>
    <w:rPr>
      <w:rFonts w:ascii="Symbol" w:hAnsi="Symbol" w:cs="Symbol"/>
    </w:rPr>
  </w:style>
  <w:style w:type="character" w:customStyle="1" w:styleId="WW8Num5z0">
    <w:name w:val="WW8Num5z0"/>
    <w:rsid w:val="00A86FEE"/>
    <w:rPr>
      <w:rFonts w:ascii="Arial" w:hAnsi="Arial" w:cs="Arial"/>
      <w:lang w:val="es-ES" w:bidi="ar-SA"/>
    </w:rPr>
  </w:style>
  <w:style w:type="character" w:customStyle="1" w:styleId="WW8Num6z0">
    <w:name w:val="WW8Num6z0"/>
    <w:rsid w:val="00A86FEE"/>
    <w:rPr>
      <w:rFonts w:ascii="Symbol" w:hAnsi="Symbol" w:cs="Symbol"/>
      <w:b/>
    </w:rPr>
  </w:style>
  <w:style w:type="character" w:customStyle="1" w:styleId="WW8Num6z1">
    <w:name w:val="WW8Num6z1"/>
    <w:rsid w:val="00A86FEE"/>
    <w:rPr>
      <w:rFonts w:ascii="Arial" w:hAnsi="Arial" w:cs="Arial"/>
      <w:b w:val="0"/>
      <w:lang w:val="es-ES" w:bidi="ar-SA"/>
    </w:rPr>
  </w:style>
  <w:style w:type="character" w:customStyle="1" w:styleId="WW8Num6z2">
    <w:name w:val="WW8Num6z2"/>
    <w:rsid w:val="00A86FEE"/>
    <w:rPr>
      <w:b/>
    </w:rPr>
  </w:style>
  <w:style w:type="character" w:customStyle="1" w:styleId="WW8Num7z0">
    <w:name w:val="WW8Num7z0"/>
    <w:rsid w:val="00A86FEE"/>
    <w:rPr>
      <w:rFonts w:ascii="Symbol" w:hAnsi="Symbol" w:cs="Symbol"/>
      <w:sz w:val="24"/>
      <w:szCs w:val="24"/>
    </w:rPr>
  </w:style>
  <w:style w:type="character" w:customStyle="1" w:styleId="WW8Num7z1">
    <w:name w:val="WW8Num7z1"/>
    <w:rsid w:val="00A86FEE"/>
    <w:rPr>
      <w:rFonts w:ascii="OpenSymbol" w:hAnsi="OpenSymbol" w:cs="OpenSymbol"/>
    </w:rPr>
  </w:style>
  <w:style w:type="character" w:customStyle="1" w:styleId="WW8Num7z3">
    <w:name w:val="WW8Num7z3"/>
    <w:rsid w:val="00A86FEE"/>
    <w:rPr>
      <w:rFonts w:ascii="Symbol" w:hAnsi="Symbol" w:cs="OpenSymbol"/>
    </w:rPr>
  </w:style>
  <w:style w:type="character" w:customStyle="1" w:styleId="WW8Num8z0">
    <w:name w:val="WW8Num8z0"/>
    <w:rsid w:val="00A86FEE"/>
    <w:rPr>
      <w:rFonts w:hint="default"/>
    </w:rPr>
  </w:style>
  <w:style w:type="character" w:customStyle="1" w:styleId="WW8Num8z1">
    <w:name w:val="WW8Num8z1"/>
    <w:rsid w:val="00A86FEE"/>
  </w:style>
  <w:style w:type="character" w:customStyle="1" w:styleId="WW8Num8z2">
    <w:name w:val="WW8Num8z2"/>
    <w:rsid w:val="00A86FEE"/>
  </w:style>
  <w:style w:type="character" w:customStyle="1" w:styleId="WW8Num8z3">
    <w:name w:val="WW8Num8z3"/>
    <w:rsid w:val="00A86FEE"/>
  </w:style>
  <w:style w:type="character" w:customStyle="1" w:styleId="WW8Num8z4">
    <w:name w:val="WW8Num8z4"/>
    <w:rsid w:val="00A86FEE"/>
  </w:style>
  <w:style w:type="character" w:customStyle="1" w:styleId="WW8Num8z5">
    <w:name w:val="WW8Num8z5"/>
    <w:rsid w:val="00A86FEE"/>
  </w:style>
  <w:style w:type="character" w:customStyle="1" w:styleId="WW8Num8z6">
    <w:name w:val="WW8Num8z6"/>
    <w:rsid w:val="00A86FEE"/>
  </w:style>
  <w:style w:type="character" w:customStyle="1" w:styleId="WW8Num8z7">
    <w:name w:val="WW8Num8z7"/>
    <w:rsid w:val="00A86FEE"/>
  </w:style>
  <w:style w:type="character" w:customStyle="1" w:styleId="WW8Num8z8">
    <w:name w:val="WW8Num8z8"/>
    <w:rsid w:val="00A86FEE"/>
  </w:style>
  <w:style w:type="character" w:customStyle="1" w:styleId="WW8Num9z0">
    <w:name w:val="WW8Num9z0"/>
    <w:rsid w:val="00A86FEE"/>
    <w:rPr>
      <w:rFonts w:eastAsia="Calibri" w:hint="default"/>
      <w:color w:val="auto"/>
    </w:rPr>
  </w:style>
  <w:style w:type="character" w:customStyle="1" w:styleId="WW8Num9z1">
    <w:name w:val="WW8Num9z1"/>
    <w:rsid w:val="00A86FEE"/>
  </w:style>
  <w:style w:type="character" w:customStyle="1" w:styleId="WW8Num9z2">
    <w:name w:val="WW8Num9z2"/>
    <w:rsid w:val="00A86FEE"/>
  </w:style>
  <w:style w:type="character" w:customStyle="1" w:styleId="WW8Num9z3">
    <w:name w:val="WW8Num9z3"/>
    <w:rsid w:val="00A86FEE"/>
  </w:style>
  <w:style w:type="character" w:customStyle="1" w:styleId="WW8Num9z4">
    <w:name w:val="WW8Num9z4"/>
    <w:rsid w:val="00A86FEE"/>
  </w:style>
  <w:style w:type="character" w:customStyle="1" w:styleId="WW8Num9z5">
    <w:name w:val="WW8Num9z5"/>
    <w:rsid w:val="00A86FEE"/>
  </w:style>
  <w:style w:type="character" w:customStyle="1" w:styleId="WW8Num9z6">
    <w:name w:val="WW8Num9z6"/>
    <w:rsid w:val="00A86FEE"/>
  </w:style>
  <w:style w:type="character" w:customStyle="1" w:styleId="WW8Num9z7">
    <w:name w:val="WW8Num9z7"/>
    <w:rsid w:val="00A86FEE"/>
  </w:style>
  <w:style w:type="character" w:customStyle="1" w:styleId="WW8Num9z8">
    <w:name w:val="WW8Num9z8"/>
    <w:rsid w:val="00A86FEE"/>
  </w:style>
  <w:style w:type="character" w:customStyle="1" w:styleId="WW8Num10z0">
    <w:name w:val="WW8Num10z0"/>
    <w:rsid w:val="00A86FEE"/>
    <w:rPr>
      <w:rFonts w:hint="default"/>
      <w:color w:val="000000"/>
    </w:rPr>
  </w:style>
  <w:style w:type="character" w:customStyle="1" w:styleId="WW8Num10z1">
    <w:name w:val="WW8Num10z1"/>
    <w:rsid w:val="00A86FEE"/>
  </w:style>
  <w:style w:type="character" w:customStyle="1" w:styleId="WW8Num10z2">
    <w:name w:val="WW8Num10z2"/>
    <w:rsid w:val="00A86FEE"/>
  </w:style>
  <w:style w:type="character" w:customStyle="1" w:styleId="WW8Num10z3">
    <w:name w:val="WW8Num10z3"/>
    <w:rsid w:val="00A86FEE"/>
  </w:style>
  <w:style w:type="character" w:customStyle="1" w:styleId="WW8Num10z4">
    <w:name w:val="WW8Num10z4"/>
    <w:rsid w:val="00A86FEE"/>
  </w:style>
  <w:style w:type="character" w:customStyle="1" w:styleId="WW8Num10z5">
    <w:name w:val="WW8Num10z5"/>
    <w:rsid w:val="00A86FEE"/>
  </w:style>
  <w:style w:type="character" w:customStyle="1" w:styleId="WW8Num10z6">
    <w:name w:val="WW8Num10z6"/>
    <w:rsid w:val="00A86FEE"/>
  </w:style>
  <w:style w:type="character" w:customStyle="1" w:styleId="WW8Num10z7">
    <w:name w:val="WW8Num10z7"/>
    <w:rsid w:val="00A86FEE"/>
  </w:style>
  <w:style w:type="character" w:customStyle="1" w:styleId="WW8Num10z8">
    <w:name w:val="WW8Num10z8"/>
    <w:rsid w:val="00A86FEE"/>
  </w:style>
  <w:style w:type="character" w:customStyle="1" w:styleId="WW8Num11z0">
    <w:name w:val="WW8Num11z0"/>
    <w:rsid w:val="00A86FEE"/>
    <w:rPr>
      <w:rFonts w:ascii="Arial" w:hAnsi="Arial" w:cs="Arial" w:hint="default"/>
    </w:rPr>
  </w:style>
  <w:style w:type="character" w:customStyle="1" w:styleId="WW8Num11z1">
    <w:name w:val="WW8Num11z1"/>
    <w:rsid w:val="00A86FEE"/>
  </w:style>
  <w:style w:type="character" w:customStyle="1" w:styleId="WW8Num11z2">
    <w:name w:val="WW8Num11z2"/>
    <w:rsid w:val="00A86FEE"/>
  </w:style>
  <w:style w:type="character" w:customStyle="1" w:styleId="WW8Num11z3">
    <w:name w:val="WW8Num11z3"/>
    <w:rsid w:val="00A86FEE"/>
  </w:style>
  <w:style w:type="character" w:customStyle="1" w:styleId="WW8Num11z4">
    <w:name w:val="WW8Num11z4"/>
    <w:rsid w:val="00A86FEE"/>
  </w:style>
  <w:style w:type="character" w:customStyle="1" w:styleId="WW8Num11z5">
    <w:name w:val="WW8Num11z5"/>
    <w:rsid w:val="00A86FEE"/>
  </w:style>
  <w:style w:type="character" w:customStyle="1" w:styleId="WW8Num11z6">
    <w:name w:val="WW8Num11z6"/>
    <w:rsid w:val="00A86FEE"/>
  </w:style>
  <w:style w:type="character" w:customStyle="1" w:styleId="WW8Num11z7">
    <w:name w:val="WW8Num11z7"/>
    <w:rsid w:val="00A86FEE"/>
  </w:style>
  <w:style w:type="character" w:customStyle="1" w:styleId="WW8Num11z8">
    <w:name w:val="WW8Num11z8"/>
    <w:rsid w:val="00A86FEE"/>
  </w:style>
  <w:style w:type="character" w:customStyle="1" w:styleId="WW8Num12z0">
    <w:name w:val="WW8Num12z0"/>
    <w:rsid w:val="00A86FEE"/>
    <w:rPr>
      <w:rFonts w:hint="default"/>
      <w:b/>
    </w:rPr>
  </w:style>
  <w:style w:type="character" w:customStyle="1" w:styleId="WW8Num12z1">
    <w:name w:val="WW8Num12z1"/>
    <w:rsid w:val="00A86FEE"/>
  </w:style>
  <w:style w:type="character" w:customStyle="1" w:styleId="WW8Num12z2">
    <w:name w:val="WW8Num12z2"/>
    <w:rsid w:val="00A86FEE"/>
  </w:style>
  <w:style w:type="character" w:customStyle="1" w:styleId="WW8Num12z3">
    <w:name w:val="WW8Num12z3"/>
    <w:rsid w:val="00A86FEE"/>
  </w:style>
  <w:style w:type="character" w:customStyle="1" w:styleId="WW8Num12z4">
    <w:name w:val="WW8Num12z4"/>
    <w:rsid w:val="00A86FEE"/>
  </w:style>
  <w:style w:type="character" w:customStyle="1" w:styleId="WW8Num12z5">
    <w:name w:val="WW8Num12z5"/>
    <w:rsid w:val="00A86FEE"/>
  </w:style>
  <w:style w:type="character" w:customStyle="1" w:styleId="WW8Num12z6">
    <w:name w:val="WW8Num12z6"/>
    <w:rsid w:val="00A86FEE"/>
  </w:style>
  <w:style w:type="character" w:customStyle="1" w:styleId="WW8Num12z7">
    <w:name w:val="WW8Num12z7"/>
    <w:rsid w:val="00A86FEE"/>
  </w:style>
  <w:style w:type="character" w:customStyle="1" w:styleId="WW8Num12z8">
    <w:name w:val="WW8Num12z8"/>
    <w:rsid w:val="00A86FEE"/>
  </w:style>
  <w:style w:type="character" w:customStyle="1" w:styleId="WW8Num13z0">
    <w:name w:val="WW8Num13z0"/>
    <w:rsid w:val="00A86FEE"/>
    <w:rPr>
      <w:rFonts w:ascii="Arial" w:eastAsia="Times New Roman" w:hAnsi="Arial" w:cs="Arial" w:hint="default"/>
      <w:b/>
      <w:bCs/>
      <w:color w:val="000000"/>
      <w:sz w:val="20"/>
      <w:szCs w:val="20"/>
      <w:lang w:eastAsia="es-ES" w:bidi="ar-SA"/>
    </w:rPr>
  </w:style>
  <w:style w:type="character" w:customStyle="1" w:styleId="WW8Num13z1">
    <w:name w:val="WW8Num13z1"/>
    <w:rsid w:val="00A86FEE"/>
  </w:style>
  <w:style w:type="character" w:customStyle="1" w:styleId="WW8Num13z2">
    <w:name w:val="WW8Num13z2"/>
    <w:rsid w:val="00A86FEE"/>
  </w:style>
  <w:style w:type="character" w:customStyle="1" w:styleId="WW8Num13z3">
    <w:name w:val="WW8Num13z3"/>
    <w:rsid w:val="00A86FEE"/>
  </w:style>
  <w:style w:type="character" w:customStyle="1" w:styleId="WW8Num13z4">
    <w:name w:val="WW8Num13z4"/>
    <w:rsid w:val="00A86FEE"/>
  </w:style>
  <w:style w:type="character" w:customStyle="1" w:styleId="WW8Num13z5">
    <w:name w:val="WW8Num13z5"/>
    <w:rsid w:val="00A86FEE"/>
  </w:style>
  <w:style w:type="character" w:customStyle="1" w:styleId="WW8Num13z6">
    <w:name w:val="WW8Num13z6"/>
    <w:rsid w:val="00A86FEE"/>
  </w:style>
  <w:style w:type="character" w:customStyle="1" w:styleId="WW8Num13z7">
    <w:name w:val="WW8Num13z7"/>
    <w:rsid w:val="00A86FEE"/>
  </w:style>
  <w:style w:type="character" w:customStyle="1" w:styleId="WW8Num13z8">
    <w:name w:val="WW8Num13z8"/>
    <w:rsid w:val="00A86FEE"/>
  </w:style>
  <w:style w:type="character" w:customStyle="1" w:styleId="WW8Num14z0">
    <w:name w:val="WW8Num14z0"/>
    <w:rsid w:val="00A86FEE"/>
    <w:rPr>
      <w:rFonts w:ascii="Symbol" w:hAnsi="Symbol" w:cs="Symbol"/>
      <w:sz w:val="24"/>
      <w:szCs w:val="24"/>
    </w:rPr>
  </w:style>
  <w:style w:type="character" w:customStyle="1" w:styleId="WW8Num14z1">
    <w:name w:val="WW8Num14z1"/>
    <w:rsid w:val="00A86FEE"/>
    <w:rPr>
      <w:rFonts w:ascii="OpenSymbol" w:hAnsi="OpenSymbol" w:cs="OpenSymbol"/>
    </w:rPr>
  </w:style>
  <w:style w:type="character" w:customStyle="1" w:styleId="WW8Num14z3">
    <w:name w:val="WW8Num14z3"/>
    <w:rsid w:val="00A86FEE"/>
    <w:rPr>
      <w:rFonts w:ascii="Symbol" w:hAnsi="Symbol" w:cs="OpenSymbol"/>
    </w:rPr>
  </w:style>
  <w:style w:type="character" w:customStyle="1" w:styleId="WW8Num15z0">
    <w:name w:val="WW8Num15z0"/>
    <w:rsid w:val="00A86FEE"/>
    <w:rPr>
      <w:rFonts w:ascii="Arial" w:hAnsi="Arial" w:cs="Arial" w:hint="default"/>
      <w:b/>
      <w:bCs/>
      <w:i w:val="0"/>
      <w:iCs w:val="0"/>
    </w:rPr>
  </w:style>
  <w:style w:type="character" w:customStyle="1" w:styleId="WW8Num15z1">
    <w:name w:val="WW8Num15z1"/>
    <w:rsid w:val="00A86FEE"/>
  </w:style>
  <w:style w:type="character" w:customStyle="1" w:styleId="WW8Num15z2">
    <w:name w:val="WW8Num15z2"/>
    <w:rsid w:val="00A86FEE"/>
  </w:style>
  <w:style w:type="character" w:customStyle="1" w:styleId="WW8Num15z3">
    <w:name w:val="WW8Num15z3"/>
    <w:rsid w:val="00A86FEE"/>
  </w:style>
  <w:style w:type="character" w:customStyle="1" w:styleId="WW8Num15z4">
    <w:name w:val="WW8Num15z4"/>
    <w:rsid w:val="00A86FEE"/>
  </w:style>
  <w:style w:type="character" w:customStyle="1" w:styleId="WW8Num15z5">
    <w:name w:val="WW8Num15z5"/>
    <w:rsid w:val="00A86FEE"/>
  </w:style>
  <w:style w:type="character" w:customStyle="1" w:styleId="WW8Num15z6">
    <w:name w:val="WW8Num15z6"/>
    <w:rsid w:val="00A86FEE"/>
  </w:style>
  <w:style w:type="character" w:customStyle="1" w:styleId="WW8Num15z7">
    <w:name w:val="WW8Num15z7"/>
    <w:rsid w:val="00A86FEE"/>
  </w:style>
  <w:style w:type="character" w:customStyle="1" w:styleId="WW8Num15z8">
    <w:name w:val="WW8Num15z8"/>
    <w:rsid w:val="00A86FEE"/>
  </w:style>
  <w:style w:type="character" w:customStyle="1" w:styleId="WW8Num16z0">
    <w:name w:val="WW8Num16z0"/>
    <w:rsid w:val="00A86FEE"/>
    <w:rPr>
      <w:rFonts w:hint="default"/>
    </w:rPr>
  </w:style>
  <w:style w:type="character" w:customStyle="1" w:styleId="WW8Num16z1">
    <w:name w:val="WW8Num16z1"/>
    <w:rsid w:val="00A86FEE"/>
  </w:style>
  <w:style w:type="character" w:customStyle="1" w:styleId="WW8Num16z2">
    <w:name w:val="WW8Num16z2"/>
    <w:rsid w:val="00A86FEE"/>
  </w:style>
  <w:style w:type="character" w:customStyle="1" w:styleId="WW8Num16z3">
    <w:name w:val="WW8Num16z3"/>
    <w:rsid w:val="00A86FEE"/>
  </w:style>
  <w:style w:type="character" w:customStyle="1" w:styleId="WW8Num16z4">
    <w:name w:val="WW8Num16z4"/>
    <w:rsid w:val="00A86FEE"/>
  </w:style>
  <w:style w:type="character" w:customStyle="1" w:styleId="WW8Num16z5">
    <w:name w:val="WW8Num16z5"/>
    <w:rsid w:val="00A86FEE"/>
  </w:style>
  <w:style w:type="character" w:customStyle="1" w:styleId="WW8Num16z6">
    <w:name w:val="WW8Num16z6"/>
    <w:rsid w:val="00A86FEE"/>
  </w:style>
  <w:style w:type="character" w:customStyle="1" w:styleId="WW8Num16z7">
    <w:name w:val="WW8Num16z7"/>
    <w:rsid w:val="00A86FEE"/>
  </w:style>
  <w:style w:type="character" w:customStyle="1" w:styleId="WW8Num16z8">
    <w:name w:val="WW8Num16z8"/>
    <w:rsid w:val="00A86FEE"/>
  </w:style>
  <w:style w:type="character" w:customStyle="1" w:styleId="WW8Num17z0">
    <w:name w:val="WW8Num17z0"/>
    <w:rsid w:val="00A86FEE"/>
    <w:rPr>
      <w:rFonts w:hint="default"/>
    </w:rPr>
  </w:style>
  <w:style w:type="character" w:customStyle="1" w:styleId="WW8Num17z1">
    <w:name w:val="WW8Num17z1"/>
    <w:rsid w:val="00A86FEE"/>
  </w:style>
  <w:style w:type="character" w:customStyle="1" w:styleId="WW8Num17z2">
    <w:name w:val="WW8Num17z2"/>
    <w:rsid w:val="00A86FEE"/>
  </w:style>
  <w:style w:type="character" w:customStyle="1" w:styleId="WW8Num17z3">
    <w:name w:val="WW8Num17z3"/>
    <w:rsid w:val="00A86FEE"/>
  </w:style>
  <w:style w:type="character" w:customStyle="1" w:styleId="WW8Num17z4">
    <w:name w:val="WW8Num17z4"/>
    <w:rsid w:val="00A86FEE"/>
  </w:style>
  <w:style w:type="character" w:customStyle="1" w:styleId="WW8Num17z5">
    <w:name w:val="WW8Num17z5"/>
    <w:rsid w:val="00A86FEE"/>
  </w:style>
  <w:style w:type="character" w:customStyle="1" w:styleId="WW8Num17z6">
    <w:name w:val="WW8Num17z6"/>
    <w:rsid w:val="00A86FEE"/>
  </w:style>
  <w:style w:type="character" w:customStyle="1" w:styleId="WW8Num17z7">
    <w:name w:val="WW8Num17z7"/>
    <w:rsid w:val="00A86FEE"/>
  </w:style>
  <w:style w:type="character" w:customStyle="1" w:styleId="WW8Num17z8">
    <w:name w:val="WW8Num17z8"/>
    <w:rsid w:val="00A86FEE"/>
  </w:style>
  <w:style w:type="character" w:customStyle="1" w:styleId="WW8Num18z0">
    <w:name w:val="WW8Num18z0"/>
    <w:rsid w:val="00A86FEE"/>
    <w:rPr>
      <w:rFonts w:ascii="Arial" w:hAnsi="Arial" w:cs="Arial"/>
      <w:lang w:val="es-ES"/>
    </w:rPr>
  </w:style>
  <w:style w:type="character" w:customStyle="1" w:styleId="WW8Num18z1">
    <w:name w:val="WW8Num18z1"/>
    <w:rsid w:val="00A86FEE"/>
  </w:style>
  <w:style w:type="character" w:customStyle="1" w:styleId="WW8Num18z2">
    <w:name w:val="WW8Num18z2"/>
    <w:rsid w:val="00A86FEE"/>
  </w:style>
  <w:style w:type="character" w:customStyle="1" w:styleId="WW8Num18z3">
    <w:name w:val="WW8Num18z3"/>
    <w:rsid w:val="00A86FEE"/>
  </w:style>
  <w:style w:type="character" w:customStyle="1" w:styleId="WW8Num18z4">
    <w:name w:val="WW8Num18z4"/>
    <w:rsid w:val="00A86FEE"/>
  </w:style>
  <w:style w:type="character" w:customStyle="1" w:styleId="WW8Num18z5">
    <w:name w:val="WW8Num18z5"/>
    <w:rsid w:val="00A86FEE"/>
  </w:style>
  <w:style w:type="character" w:customStyle="1" w:styleId="WW8Num18z6">
    <w:name w:val="WW8Num18z6"/>
    <w:rsid w:val="00A86FEE"/>
  </w:style>
  <w:style w:type="character" w:customStyle="1" w:styleId="WW8Num18z7">
    <w:name w:val="WW8Num18z7"/>
    <w:rsid w:val="00A86FEE"/>
  </w:style>
  <w:style w:type="character" w:customStyle="1" w:styleId="WW8Num18z8">
    <w:name w:val="WW8Num18z8"/>
    <w:rsid w:val="00A86FEE"/>
  </w:style>
  <w:style w:type="character" w:customStyle="1" w:styleId="WW8Num19z0">
    <w:name w:val="WW8Num19z0"/>
    <w:rsid w:val="00A86FEE"/>
    <w:rPr>
      <w:rFonts w:ascii="Symbol" w:hAnsi="Symbol" w:cs="Symbol" w:hint="default"/>
      <w:sz w:val="22"/>
    </w:rPr>
  </w:style>
  <w:style w:type="character" w:customStyle="1" w:styleId="WW8Num19z1">
    <w:name w:val="WW8Num19z1"/>
    <w:rsid w:val="00A86FEE"/>
    <w:rPr>
      <w:rFonts w:ascii="Courier New" w:hAnsi="Courier New" w:cs="Courier New" w:hint="default"/>
    </w:rPr>
  </w:style>
  <w:style w:type="character" w:customStyle="1" w:styleId="WW8Num19z2">
    <w:name w:val="WW8Num19z2"/>
    <w:rsid w:val="00A86FEE"/>
    <w:rPr>
      <w:rFonts w:ascii="Wingdings" w:hAnsi="Wingdings" w:cs="Wingdings" w:hint="default"/>
    </w:rPr>
  </w:style>
  <w:style w:type="character" w:customStyle="1" w:styleId="WW8Num20z0">
    <w:name w:val="WW8Num20z0"/>
    <w:rsid w:val="00A86FEE"/>
    <w:rPr>
      <w:rFonts w:hint="default"/>
      <w:lang w:val="es-ES"/>
    </w:rPr>
  </w:style>
  <w:style w:type="character" w:customStyle="1" w:styleId="WW8Num20z1">
    <w:name w:val="WW8Num20z1"/>
    <w:rsid w:val="00A86FEE"/>
  </w:style>
  <w:style w:type="character" w:customStyle="1" w:styleId="WW8Num20z2">
    <w:name w:val="WW8Num20z2"/>
    <w:rsid w:val="00A86FEE"/>
  </w:style>
  <w:style w:type="character" w:customStyle="1" w:styleId="WW8Num20z3">
    <w:name w:val="WW8Num20z3"/>
    <w:rsid w:val="00A86FEE"/>
  </w:style>
  <w:style w:type="character" w:customStyle="1" w:styleId="WW8Num20z4">
    <w:name w:val="WW8Num20z4"/>
    <w:rsid w:val="00A86FEE"/>
  </w:style>
  <w:style w:type="character" w:customStyle="1" w:styleId="WW8Num20z5">
    <w:name w:val="WW8Num20z5"/>
    <w:rsid w:val="00A86FEE"/>
  </w:style>
  <w:style w:type="character" w:customStyle="1" w:styleId="WW8Num20z6">
    <w:name w:val="WW8Num20z6"/>
    <w:rsid w:val="00A86FEE"/>
  </w:style>
  <w:style w:type="character" w:customStyle="1" w:styleId="WW8Num20z7">
    <w:name w:val="WW8Num20z7"/>
    <w:rsid w:val="00A86FEE"/>
  </w:style>
  <w:style w:type="character" w:customStyle="1" w:styleId="WW8Num20z8">
    <w:name w:val="WW8Num20z8"/>
    <w:rsid w:val="00A86FEE"/>
  </w:style>
  <w:style w:type="character" w:customStyle="1" w:styleId="WW8Num21z0">
    <w:name w:val="WW8Num21z0"/>
    <w:rsid w:val="00A86FEE"/>
    <w:rPr>
      <w:rFonts w:ascii="Symbol" w:hAnsi="Symbol" w:cs="Symbol"/>
      <w:sz w:val="24"/>
      <w:szCs w:val="24"/>
    </w:rPr>
  </w:style>
  <w:style w:type="character" w:customStyle="1" w:styleId="WW8Num21z1">
    <w:name w:val="WW8Num21z1"/>
    <w:rsid w:val="00A86FEE"/>
    <w:rPr>
      <w:rFonts w:ascii="OpenSymbol" w:hAnsi="OpenSymbol" w:cs="OpenSymbol"/>
    </w:rPr>
  </w:style>
  <w:style w:type="character" w:customStyle="1" w:styleId="WW8Num21z3">
    <w:name w:val="WW8Num21z3"/>
    <w:rsid w:val="00A86FEE"/>
    <w:rPr>
      <w:rFonts w:ascii="Symbol" w:hAnsi="Symbol" w:cs="OpenSymbol"/>
    </w:rPr>
  </w:style>
  <w:style w:type="character" w:customStyle="1" w:styleId="WW8Num22z0">
    <w:name w:val="WW8Num22z0"/>
    <w:rsid w:val="00A86FEE"/>
    <w:rPr>
      <w:rFonts w:hint="default"/>
      <w:color w:val="000000"/>
      <w:u w:val="single"/>
    </w:rPr>
  </w:style>
  <w:style w:type="character" w:customStyle="1" w:styleId="WW8Num22z1">
    <w:name w:val="WW8Num22z1"/>
    <w:rsid w:val="00A86FEE"/>
  </w:style>
  <w:style w:type="character" w:customStyle="1" w:styleId="WW8Num22z2">
    <w:name w:val="WW8Num22z2"/>
    <w:rsid w:val="00A86FEE"/>
  </w:style>
  <w:style w:type="character" w:customStyle="1" w:styleId="WW8Num22z3">
    <w:name w:val="WW8Num22z3"/>
    <w:rsid w:val="00A86FEE"/>
  </w:style>
  <w:style w:type="character" w:customStyle="1" w:styleId="WW8Num22z4">
    <w:name w:val="WW8Num22z4"/>
    <w:rsid w:val="00A86FEE"/>
  </w:style>
  <w:style w:type="character" w:customStyle="1" w:styleId="WW8Num22z5">
    <w:name w:val="WW8Num22z5"/>
    <w:rsid w:val="00A86FEE"/>
  </w:style>
  <w:style w:type="character" w:customStyle="1" w:styleId="WW8Num22z6">
    <w:name w:val="WW8Num22z6"/>
    <w:rsid w:val="00A86FEE"/>
  </w:style>
  <w:style w:type="character" w:customStyle="1" w:styleId="WW8Num22z7">
    <w:name w:val="WW8Num22z7"/>
    <w:rsid w:val="00A86FEE"/>
  </w:style>
  <w:style w:type="character" w:customStyle="1" w:styleId="WW8Num22z8">
    <w:name w:val="WW8Num22z8"/>
    <w:rsid w:val="00A86FEE"/>
  </w:style>
  <w:style w:type="character" w:customStyle="1" w:styleId="WW8Num23z0">
    <w:name w:val="WW8Num23z0"/>
    <w:rsid w:val="00A86FEE"/>
    <w:rPr>
      <w:rFonts w:ascii="Symbol" w:hAnsi="Symbol" w:cs="Symbol"/>
      <w:sz w:val="24"/>
      <w:szCs w:val="24"/>
      <w:shd w:val="clear" w:color="auto" w:fill="FF0000"/>
    </w:rPr>
  </w:style>
  <w:style w:type="character" w:customStyle="1" w:styleId="WW8Num23z1">
    <w:name w:val="WW8Num23z1"/>
    <w:rsid w:val="00A86FEE"/>
    <w:rPr>
      <w:rFonts w:ascii="OpenSymbol" w:hAnsi="OpenSymbol" w:cs="OpenSymbol"/>
    </w:rPr>
  </w:style>
  <w:style w:type="character" w:customStyle="1" w:styleId="WW8Num23z3">
    <w:name w:val="WW8Num23z3"/>
    <w:rsid w:val="00A86FEE"/>
    <w:rPr>
      <w:rFonts w:ascii="Symbol" w:hAnsi="Symbol" w:cs="OpenSymbol"/>
    </w:rPr>
  </w:style>
  <w:style w:type="character" w:customStyle="1" w:styleId="WW8Num24z0">
    <w:name w:val="WW8Num24z0"/>
    <w:rsid w:val="00A86FEE"/>
  </w:style>
  <w:style w:type="character" w:customStyle="1" w:styleId="WW8Num24z1">
    <w:name w:val="WW8Num24z1"/>
    <w:rsid w:val="00A86FEE"/>
  </w:style>
  <w:style w:type="character" w:customStyle="1" w:styleId="WW8Num24z2">
    <w:name w:val="WW8Num24z2"/>
    <w:rsid w:val="00A86FEE"/>
  </w:style>
  <w:style w:type="character" w:customStyle="1" w:styleId="WW8Num24z3">
    <w:name w:val="WW8Num24z3"/>
    <w:rsid w:val="00A86FEE"/>
  </w:style>
  <w:style w:type="character" w:customStyle="1" w:styleId="WW8Num24z4">
    <w:name w:val="WW8Num24z4"/>
    <w:rsid w:val="00A86FEE"/>
  </w:style>
  <w:style w:type="character" w:customStyle="1" w:styleId="WW8Num24z5">
    <w:name w:val="WW8Num24z5"/>
    <w:rsid w:val="00A86FEE"/>
  </w:style>
  <w:style w:type="character" w:customStyle="1" w:styleId="WW8Num24z6">
    <w:name w:val="WW8Num24z6"/>
    <w:rsid w:val="00A86FEE"/>
  </w:style>
  <w:style w:type="character" w:customStyle="1" w:styleId="WW8Num24z7">
    <w:name w:val="WW8Num24z7"/>
    <w:rsid w:val="00A86FEE"/>
  </w:style>
  <w:style w:type="character" w:customStyle="1" w:styleId="WW8Num24z8">
    <w:name w:val="WW8Num24z8"/>
    <w:rsid w:val="00A86FEE"/>
  </w:style>
  <w:style w:type="character" w:customStyle="1" w:styleId="WW8Num25z0">
    <w:name w:val="WW8Num25z0"/>
    <w:rsid w:val="00A86FEE"/>
    <w:rPr>
      <w:rFonts w:hint="default"/>
    </w:rPr>
  </w:style>
  <w:style w:type="character" w:customStyle="1" w:styleId="WW8Num25z1">
    <w:name w:val="WW8Num25z1"/>
    <w:rsid w:val="00A86FEE"/>
  </w:style>
  <w:style w:type="character" w:customStyle="1" w:styleId="WW8Num25z2">
    <w:name w:val="WW8Num25z2"/>
    <w:rsid w:val="00A86FEE"/>
  </w:style>
  <w:style w:type="character" w:customStyle="1" w:styleId="WW8Num25z3">
    <w:name w:val="WW8Num25z3"/>
    <w:rsid w:val="00A86FEE"/>
  </w:style>
  <w:style w:type="character" w:customStyle="1" w:styleId="WW8Num25z4">
    <w:name w:val="WW8Num25z4"/>
    <w:rsid w:val="00A86FEE"/>
  </w:style>
  <w:style w:type="character" w:customStyle="1" w:styleId="WW8Num25z5">
    <w:name w:val="WW8Num25z5"/>
    <w:rsid w:val="00A86FEE"/>
  </w:style>
  <w:style w:type="character" w:customStyle="1" w:styleId="WW8Num25z6">
    <w:name w:val="WW8Num25z6"/>
    <w:rsid w:val="00A86FEE"/>
  </w:style>
  <w:style w:type="character" w:customStyle="1" w:styleId="WW8Num25z7">
    <w:name w:val="WW8Num25z7"/>
    <w:rsid w:val="00A86FEE"/>
  </w:style>
  <w:style w:type="character" w:customStyle="1" w:styleId="WW8Num25z8">
    <w:name w:val="WW8Num25z8"/>
    <w:rsid w:val="00A86FEE"/>
  </w:style>
  <w:style w:type="character" w:customStyle="1" w:styleId="WW8Num26z0">
    <w:name w:val="WW8Num26z0"/>
    <w:rsid w:val="00A86FEE"/>
    <w:rPr>
      <w:rFonts w:hint="default"/>
    </w:rPr>
  </w:style>
  <w:style w:type="character" w:customStyle="1" w:styleId="WW8Num26z1">
    <w:name w:val="WW8Num26z1"/>
    <w:rsid w:val="00A86FEE"/>
  </w:style>
  <w:style w:type="character" w:customStyle="1" w:styleId="WW8Num26z2">
    <w:name w:val="WW8Num26z2"/>
    <w:rsid w:val="00A86FEE"/>
  </w:style>
  <w:style w:type="character" w:customStyle="1" w:styleId="WW8Num26z3">
    <w:name w:val="WW8Num26z3"/>
    <w:rsid w:val="00A86FEE"/>
  </w:style>
  <w:style w:type="character" w:customStyle="1" w:styleId="WW8Num26z4">
    <w:name w:val="WW8Num26z4"/>
    <w:rsid w:val="00A86FEE"/>
  </w:style>
  <w:style w:type="character" w:customStyle="1" w:styleId="WW8Num26z5">
    <w:name w:val="WW8Num26z5"/>
    <w:rsid w:val="00A86FEE"/>
  </w:style>
  <w:style w:type="character" w:customStyle="1" w:styleId="WW8Num26z6">
    <w:name w:val="WW8Num26z6"/>
    <w:rsid w:val="00A86FEE"/>
  </w:style>
  <w:style w:type="character" w:customStyle="1" w:styleId="WW8Num26z7">
    <w:name w:val="WW8Num26z7"/>
    <w:rsid w:val="00A86FEE"/>
  </w:style>
  <w:style w:type="character" w:customStyle="1" w:styleId="WW8Num26z8">
    <w:name w:val="WW8Num26z8"/>
    <w:rsid w:val="00A86FEE"/>
  </w:style>
  <w:style w:type="character" w:customStyle="1" w:styleId="WW8Num27z0">
    <w:name w:val="WW8Num27z0"/>
    <w:rsid w:val="00A86FEE"/>
  </w:style>
  <w:style w:type="character" w:customStyle="1" w:styleId="WW8Num27z1">
    <w:name w:val="WW8Num27z1"/>
    <w:rsid w:val="00A86FEE"/>
  </w:style>
  <w:style w:type="character" w:customStyle="1" w:styleId="WW8Num27z2">
    <w:name w:val="WW8Num27z2"/>
    <w:rsid w:val="00A86FEE"/>
  </w:style>
  <w:style w:type="character" w:customStyle="1" w:styleId="WW8Num27z3">
    <w:name w:val="WW8Num27z3"/>
    <w:rsid w:val="00A86FEE"/>
  </w:style>
  <w:style w:type="character" w:customStyle="1" w:styleId="WW8Num27z4">
    <w:name w:val="WW8Num27z4"/>
    <w:rsid w:val="00A86FEE"/>
  </w:style>
  <w:style w:type="character" w:customStyle="1" w:styleId="WW8Num27z5">
    <w:name w:val="WW8Num27z5"/>
    <w:rsid w:val="00A86FEE"/>
  </w:style>
  <w:style w:type="character" w:customStyle="1" w:styleId="WW8Num27z6">
    <w:name w:val="WW8Num27z6"/>
    <w:rsid w:val="00A86FEE"/>
  </w:style>
  <w:style w:type="character" w:customStyle="1" w:styleId="WW8Num27z7">
    <w:name w:val="WW8Num27z7"/>
    <w:rsid w:val="00A86FEE"/>
  </w:style>
  <w:style w:type="character" w:customStyle="1" w:styleId="WW8Num27z8">
    <w:name w:val="WW8Num27z8"/>
    <w:rsid w:val="00A86FEE"/>
  </w:style>
  <w:style w:type="character" w:customStyle="1" w:styleId="WW8Num28z0">
    <w:name w:val="WW8Num28z0"/>
    <w:rsid w:val="00A86FEE"/>
    <w:rPr>
      <w:rFonts w:ascii="Symbol" w:eastAsia="DejaVu Sans" w:hAnsi="Symbol" w:cs="Arial" w:hint="default"/>
    </w:rPr>
  </w:style>
  <w:style w:type="character" w:customStyle="1" w:styleId="WW8Num28z1">
    <w:name w:val="WW8Num28z1"/>
    <w:rsid w:val="00A86FEE"/>
    <w:rPr>
      <w:rFonts w:ascii="Courier New" w:hAnsi="Courier New" w:cs="Courier New" w:hint="default"/>
    </w:rPr>
  </w:style>
  <w:style w:type="character" w:customStyle="1" w:styleId="WW8Num28z2">
    <w:name w:val="WW8Num28z2"/>
    <w:rsid w:val="00A86FEE"/>
    <w:rPr>
      <w:rFonts w:ascii="Wingdings" w:hAnsi="Wingdings" w:cs="Wingdings" w:hint="default"/>
    </w:rPr>
  </w:style>
  <w:style w:type="character" w:customStyle="1" w:styleId="WW8Num28z3">
    <w:name w:val="WW8Num28z3"/>
    <w:rsid w:val="00A86FEE"/>
    <w:rPr>
      <w:rFonts w:ascii="Symbol" w:hAnsi="Symbol" w:cs="Symbol" w:hint="default"/>
    </w:rPr>
  </w:style>
  <w:style w:type="character" w:customStyle="1" w:styleId="WW8Num29z0">
    <w:name w:val="WW8Num29z0"/>
    <w:rsid w:val="00A86FEE"/>
    <w:rPr>
      <w:rFonts w:ascii="Symbol" w:hAnsi="Symbol" w:cs="Symbol" w:hint="default"/>
    </w:rPr>
  </w:style>
  <w:style w:type="character" w:customStyle="1" w:styleId="WW8Num29z1">
    <w:name w:val="WW8Num29z1"/>
    <w:rsid w:val="00A86FEE"/>
    <w:rPr>
      <w:rFonts w:ascii="Courier New" w:hAnsi="Courier New" w:cs="Courier New" w:hint="default"/>
    </w:rPr>
  </w:style>
  <w:style w:type="character" w:customStyle="1" w:styleId="WW8Num29z2">
    <w:name w:val="WW8Num29z2"/>
    <w:rsid w:val="00A86FEE"/>
    <w:rPr>
      <w:rFonts w:ascii="Wingdings" w:hAnsi="Wingdings" w:cs="Wingdings" w:hint="default"/>
    </w:rPr>
  </w:style>
  <w:style w:type="character" w:customStyle="1" w:styleId="WW8Num30z0">
    <w:name w:val="WW8Num30z0"/>
    <w:rsid w:val="00A86FEE"/>
    <w:rPr>
      <w:rFonts w:ascii="Symbol" w:hAnsi="Symbol" w:cs="Symbol" w:hint="default"/>
    </w:rPr>
  </w:style>
  <w:style w:type="character" w:customStyle="1" w:styleId="WW8Num30z1">
    <w:name w:val="WW8Num30z1"/>
    <w:rsid w:val="00A86FEE"/>
    <w:rPr>
      <w:rFonts w:ascii="Courier New" w:hAnsi="Courier New" w:cs="Courier New" w:hint="default"/>
    </w:rPr>
  </w:style>
  <w:style w:type="character" w:customStyle="1" w:styleId="WW8Num30z2">
    <w:name w:val="WW8Num30z2"/>
    <w:rsid w:val="00A86FEE"/>
    <w:rPr>
      <w:rFonts w:ascii="Wingdings" w:hAnsi="Wingdings" w:cs="Wingdings" w:hint="default"/>
    </w:rPr>
  </w:style>
  <w:style w:type="character" w:customStyle="1" w:styleId="WW8Num31z0">
    <w:name w:val="WW8Num31z0"/>
    <w:rsid w:val="00A86FEE"/>
    <w:rPr>
      <w:rFonts w:ascii="Arial" w:hAnsi="Arial" w:cs="Arial" w:hint="default"/>
      <w:b/>
      <w:bCs/>
      <w:iCs/>
    </w:rPr>
  </w:style>
  <w:style w:type="character" w:customStyle="1" w:styleId="WW8Num31z1">
    <w:name w:val="WW8Num31z1"/>
    <w:rsid w:val="00A86FEE"/>
  </w:style>
  <w:style w:type="character" w:customStyle="1" w:styleId="WW8Num31z2">
    <w:name w:val="WW8Num31z2"/>
    <w:rsid w:val="00A86FEE"/>
  </w:style>
  <w:style w:type="character" w:customStyle="1" w:styleId="WW8Num31z3">
    <w:name w:val="WW8Num31z3"/>
    <w:rsid w:val="00A86FEE"/>
  </w:style>
  <w:style w:type="character" w:customStyle="1" w:styleId="WW8Num31z4">
    <w:name w:val="WW8Num31z4"/>
    <w:rsid w:val="00A86FEE"/>
  </w:style>
  <w:style w:type="character" w:customStyle="1" w:styleId="WW8Num31z5">
    <w:name w:val="WW8Num31z5"/>
    <w:rsid w:val="00A86FEE"/>
  </w:style>
  <w:style w:type="character" w:customStyle="1" w:styleId="WW8Num31z6">
    <w:name w:val="WW8Num31z6"/>
    <w:rsid w:val="00A86FEE"/>
  </w:style>
  <w:style w:type="character" w:customStyle="1" w:styleId="WW8Num31z7">
    <w:name w:val="WW8Num31z7"/>
    <w:rsid w:val="00A86FEE"/>
  </w:style>
  <w:style w:type="character" w:customStyle="1" w:styleId="WW8Num31z8">
    <w:name w:val="WW8Num31z8"/>
    <w:rsid w:val="00A86FEE"/>
  </w:style>
  <w:style w:type="character" w:customStyle="1" w:styleId="WW8Num32z0">
    <w:name w:val="WW8Num32z0"/>
    <w:rsid w:val="00A86FEE"/>
    <w:rPr>
      <w:rFonts w:ascii="Symbol" w:eastAsia="Times New Roman" w:hAnsi="Symbol" w:cs="Arial" w:hint="default"/>
    </w:rPr>
  </w:style>
  <w:style w:type="character" w:customStyle="1" w:styleId="WW8Num32z1">
    <w:name w:val="WW8Num32z1"/>
    <w:rsid w:val="00A86FEE"/>
    <w:rPr>
      <w:rFonts w:ascii="Courier New" w:hAnsi="Courier New" w:cs="Courier New" w:hint="default"/>
    </w:rPr>
  </w:style>
  <w:style w:type="character" w:customStyle="1" w:styleId="WW8Num32z2">
    <w:name w:val="WW8Num32z2"/>
    <w:rsid w:val="00A86FEE"/>
    <w:rPr>
      <w:rFonts w:ascii="Wingdings" w:hAnsi="Wingdings" w:cs="Wingdings" w:hint="default"/>
    </w:rPr>
  </w:style>
  <w:style w:type="character" w:customStyle="1" w:styleId="WW8Num32z3">
    <w:name w:val="WW8Num32z3"/>
    <w:rsid w:val="00A86FEE"/>
    <w:rPr>
      <w:rFonts w:ascii="Symbol" w:hAnsi="Symbol" w:cs="Symbol" w:hint="default"/>
    </w:rPr>
  </w:style>
  <w:style w:type="character" w:customStyle="1" w:styleId="WW8Num33z0">
    <w:name w:val="WW8Num33z0"/>
    <w:rsid w:val="00A86FEE"/>
    <w:rPr>
      <w:rFonts w:hint="default"/>
      <w:sz w:val="24"/>
      <w:lang w:val="es-ES"/>
    </w:rPr>
  </w:style>
  <w:style w:type="character" w:customStyle="1" w:styleId="WW8Num33z1">
    <w:name w:val="WW8Num33z1"/>
    <w:rsid w:val="00A86FEE"/>
  </w:style>
  <w:style w:type="character" w:customStyle="1" w:styleId="WW8Num33z2">
    <w:name w:val="WW8Num33z2"/>
    <w:rsid w:val="00A86FEE"/>
  </w:style>
  <w:style w:type="character" w:customStyle="1" w:styleId="WW8Num33z3">
    <w:name w:val="WW8Num33z3"/>
    <w:rsid w:val="00A86FEE"/>
  </w:style>
  <w:style w:type="character" w:customStyle="1" w:styleId="WW8Num33z4">
    <w:name w:val="WW8Num33z4"/>
    <w:rsid w:val="00A86FEE"/>
  </w:style>
  <w:style w:type="character" w:customStyle="1" w:styleId="WW8Num33z5">
    <w:name w:val="WW8Num33z5"/>
    <w:rsid w:val="00A86FEE"/>
  </w:style>
  <w:style w:type="character" w:customStyle="1" w:styleId="WW8Num33z6">
    <w:name w:val="WW8Num33z6"/>
    <w:rsid w:val="00A86FEE"/>
  </w:style>
  <w:style w:type="character" w:customStyle="1" w:styleId="WW8Num33z7">
    <w:name w:val="WW8Num33z7"/>
    <w:rsid w:val="00A86FEE"/>
  </w:style>
  <w:style w:type="character" w:customStyle="1" w:styleId="WW8Num33z8">
    <w:name w:val="WW8Num33z8"/>
    <w:rsid w:val="00A86FEE"/>
  </w:style>
  <w:style w:type="character" w:customStyle="1" w:styleId="Fuentedeprrafopredeter5">
    <w:name w:val="Fuente de párrafo predeter.5"/>
    <w:rsid w:val="00A86FEE"/>
  </w:style>
  <w:style w:type="character" w:customStyle="1" w:styleId="Fuentedeprrafopredeter4">
    <w:name w:val="Fuente de párrafo predeter.4"/>
    <w:rsid w:val="00A86FEE"/>
  </w:style>
  <w:style w:type="character" w:customStyle="1" w:styleId="Fuentedeprrafopredeter3">
    <w:name w:val="Fuente de párrafo predeter.3"/>
    <w:rsid w:val="00A86FEE"/>
  </w:style>
  <w:style w:type="character" w:customStyle="1" w:styleId="Absatz-Standardschriftart">
    <w:name w:val="Absatz-Standardschriftart"/>
    <w:rsid w:val="00A86FEE"/>
  </w:style>
  <w:style w:type="character" w:customStyle="1" w:styleId="WW-Absatz-Standardschriftart">
    <w:name w:val="WW-Absatz-Standardschriftart"/>
    <w:rsid w:val="00A86FEE"/>
  </w:style>
  <w:style w:type="character" w:customStyle="1" w:styleId="WW-Absatz-Standardschriftart1">
    <w:name w:val="WW-Absatz-Standardschriftart1"/>
    <w:rsid w:val="00A86FEE"/>
  </w:style>
  <w:style w:type="character" w:customStyle="1" w:styleId="Fuentedeprrafopredeter2">
    <w:name w:val="Fuente de párrafo predeter.2"/>
    <w:rsid w:val="00A86FEE"/>
  </w:style>
  <w:style w:type="character" w:customStyle="1" w:styleId="WW-Absatz-Standardschriftart11">
    <w:name w:val="WW-Absatz-Standardschriftart11"/>
    <w:rsid w:val="00A86FEE"/>
  </w:style>
  <w:style w:type="character" w:customStyle="1" w:styleId="WW8Num5z1">
    <w:name w:val="WW8Num5z1"/>
    <w:rsid w:val="00A86FEE"/>
    <w:rPr>
      <w:rFonts w:ascii="Arial" w:hAnsi="Arial" w:cs="Arial"/>
      <w:b w:val="0"/>
      <w:lang w:val="es-ES" w:bidi="ar-SA"/>
    </w:rPr>
  </w:style>
  <w:style w:type="character" w:customStyle="1" w:styleId="WW8Num5z2">
    <w:name w:val="WW8Num5z2"/>
    <w:rsid w:val="00A86FEE"/>
    <w:rPr>
      <w:b/>
    </w:rPr>
  </w:style>
  <w:style w:type="character" w:customStyle="1" w:styleId="Fuentedeprrafopredeter1">
    <w:name w:val="Fuente de párrafo predeter.1"/>
    <w:rsid w:val="00A86FEE"/>
  </w:style>
  <w:style w:type="character" w:customStyle="1" w:styleId="EncabezadoCar">
    <w:name w:val="Encabezado Car"/>
    <w:rsid w:val="00A86FEE"/>
    <w:rPr>
      <w:rFonts w:ascii="Liberation Serif" w:eastAsia="DejaVu Sans" w:hAnsi="Liberation Serif" w:cs="Mangal"/>
      <w:color w:val="00000A"/>
      <w:kern w:val="1"/>
      <w:sz w:val="24"/>
      <w:szCs w:val="21"/>
      <w:lang w:eastAsia="zh-CN" w:bidi="hi-IN"/>
    </w:rPr>
  </w:style>
  <w:style w:type="character" w:customStyle="1" w:styleId="PiedepginaCar">
    <w:name w:val="Pie de página Car"/>
    <w:rsid w:val="00A86FEE"/>
    <w:rPr>
      <w:rFonts w:ascii="Liberation Serif" w:eastAsia="DejaVu Sans" w:hAnsi="Liberation Serif" w:cs="Mangal"/>
      <w:color w:val="00000A"/>
      <w:kern w:val="1"/>
      <w:sz w:val="24"/>
      <w:szCs w:val="21"/>
      <w:lang w:eastAsia="zh-CN" w:bidi="hi-IN"/>
    </w:rPr>
  </w:style>
  <w:style w:type="character" w:styleId="Textoennegrita">
    <w:name w:val="Strong"/>
    <w:uiPriority w:val="22"/>
    <w:qFormat/>
    <w:rsid w:val="00A86FEE"/>
    <w:rPr>
      <w:b/>
      <w:bCs/>
    </w:rPr>
  </w:style>
  <w:style w:type="character" w:customStyle="1" w:styleId="TextoindependienteCar">
    <w:name w:val="Texto independiente Car"/>
    <w:rsid w:val="00A86FEE"/>
    <w:rPr>
      <w:rFonts w:ascii="Liberation Serif" w:eastAsia="DejaVu Sans" w:hAnsi="Liberation Serif" w:cs="Mangal"/>
      <w:color w:val="00000A"/>
      <w:kern w:val="1"/>
      <w:sz w:val="24"/>
      <w:szCs w:val="21"/>
      <w:lang w:eastAsia="zh-CN" w:bidi="hi-IN"/>
    </w:rPr>
  </w:style>
  <w:style w:type="character" w:customStyle="1" w:styleId="Caracteresdenotaalpie">
    <w:name w:val="Caracteres de nota al pie"/>
    <w:rsid w:val="00A86FEE"/>
    <w:rPr>
      <w:vertAlign w:val="superscript"/>
    </w:rPr>
  </w:style>
  <w:style w:type="character" w:customStyle="1" w:styleId="TextonotapieCar">
    <w:name w:val="Texto nota pie Car"/>
    <w:rsid w:val="00A86FEE"/>
    <w:rPr>
      <w:rFonts w:ascii="Liberation Serif" w:eastAsia="DejaVu Sans" w:hAnsi="Liberation Serif" w:cs="FreeSans"/>
      <w:color w:val="00000A"/>
      <w:kern w:val="1"/>
      <w:lang w:eastAsia="zh-CN" w:bidi="hi-IN"/>
    </w:rPr>
  </w:style>
  <w:style w:type="character" w:customStyle="1" w:styleId="TextodegloboCar">
    <w:name w:val="Texto de globo Car"/>
    <w:rsid w:val="00A86FEE"/>
    <w:rPr>
      <w:rFonts w:ascii="Tahoma" w:eastAsia="DejaVu Sans" w:hAnsi="Tahoma" w:cs="Mangal"/>
      <w:color w:val="00000A"/>
      <w:kern w:val="1"/>
      <w:sz w:val="16"/>
      <w:szCs w:val="14"/>
      <w:lang w:val="es-VE" w:eastAsia="zh-CN" w:bidi="hi-IN"/>
    </w:rPr>
  </w:style>
  <w:style w:type="character" w:customStyle="1" w:styleId="Refdenotaalpie1">
    <w:name w:val="Ref. de nota al pie1"/>
    <w:rsid w:val="00A86FEE"/>
    <w:rPr>
      <w:vertAlign w:val="superscript"/>
    </w:rPr>
  </w:style>
  <w:style w:type="character" w:customStyle="1" w:styleId="Fuentedeprrafopredeter6">
    <w:name w:val="Fuente de párrafo predeter.6"/>
    <w:rsid w:val="00A86FEE"/>
  </w:style>
  <w:style w:type="character" w:styleId="nfasis">
    <w:name w:val="Emphasis"/>
    <w:qFormat/>
    <w:rsid w:val="00A86FEE"/>
    <w:rPr>
      <w:i/>
      <w:iCs/>
    </w:rPr>
  </w:style>
  <w:style w:type="character" w:customStyle="1" w:styleId="apple-converted-space">
    <w:name w:val="apple-converted-space"/>
    <w:basedOn w:val="Fuentedeprrafopredeter6"/>
    <w:rsid w:val="00A86FEE"/>
  </w:style>
  <w:style w:type="character" w:customStyle="1" w:styleId="Smbolosdenumeracin">
    <w:name w:val="Símbolos de numeración"/>
    <w:rsid w:val="00A86FEE"/>
  </w:style>
  <w:style w:type="character" w:customStyle="1" w:styleId="Refdenotaalpie2">
    <w:name w:val="Ref. de nota al pie2"/>
    <w:rsid w:val="00A86FEE"/>
    <w:rPr>
      <w:vertAlign w:val="superscript"/>
    </w:rPr>
  </w:style>
  <w:style w:type="character" w:customStyle="1" w:styleId="Refdecomentario1">
    <w:name w:val="Ref. de comentario1"/>
    <w:rsid w:val="00A86FEE"/>
    <w:rPr>
      <w:sz w:val="16"/>
      <w:szCs w:val="16"/>
    </w:rPr>
  </w:style>
  <w:style w:type="character" w:customStyle="1" w:styleId="TextocomentarioCar">
    <w:name w:val="Texto comentario Car"/>
    <w:rsid w:val="00A86FEE"/>
    <w:rPr>
      <w:rFonts w:ascii="Liberation Serif" w:eastAsia="DejaVu Sans" w:hAnsi="Liberation Serif" w:cs="Mangal"/>
      <w:color w:val="00000A"/>
      <w:kern w:val="1"/>
      <w:szCs w:val="18"/>
      <w:lang w:val="es-VE" w:eastAsia="zh-CN" w:bidi="hi-IN"/>
    </w:rPr>
  </w:style>
  <w:style w:type="character" w:customStyle="1" w:styleId="AsuntodelcomentarioCar">
    <w:name w:val="Asunto del comentario Car"/>
    <w:rsid w:val="00A86FEE"/>
    <w:rPr>
      <w:rFonts w:ascii="Liberation Serif" w:eastAsia="DejaVu Sans" w:hAnsi="Liberation Serif" w:cs="Mangal"/>
      <w:b/>
      <w:bCs/>
      <w:color w:val="00000A"/>
      <w:kern w:val="1"/>
      <w:szCs w:val="18"/>
      <w:lang w:val="es-VE" w:eastAsia="zh-CN" w:bidi="hi-IN"/>
    </w:rPr>
  </w:style>
  <w:style w:type="character" w:styleId="Hipervnculo">
    <w:name w:val="Hyperlink"/>
    <w:rsid w:val="00A86FEE"/>
    <w:rPr>
      <w:color w:val="0000FF"/>
      <w:u w:val="single"/>
    </w:rPr>
  </w:style>
  <w:style w:type="character" w:customStyle="1" w:styleId="Refdenotaalpie3">
    <w:name w:val="Ref. de nota al pie3"/>
    <w:rsid w:val="00A86FEE"/>
    <w:rPr>
      <w:vertAlign w:val="superscript"/>
    </w:rPr>
  </w:style>
  <w:style w:type="character" w:customStyle="1" w:styleId="st">
    <w:name w:val="st"/>
    <w:rsid w:val="00A86FEE"/>
  </w:style>
  <w:style w:type="character" w:styleId="Refdenotaalpie">
    <w:name w:val="footnote reference"/>
    <w:rsid w:val="00A86FEE"/>
    <w:rPr>
      <w:vertAlign w:val="superscript"/>
    </w:rPr>
  </w:style>
  <w:style w:type="paragraph" w:customStyle="1" w:styleId="Encabezado5">
    <w:name w:val="Encabezado5"/>
    <w:basedOn w:val="Normal"/>
    <w:next w:val="Textoindependiente"/>
    <w:rsid w:val="00A86FEE"/>
    <w:pPr>
      <w:keepNext/>
      <w:widowControl w:val="0"/>
      <w:suppressAutoHyphens/>
      <w:spacing w:before="240" w:after="120" w:line="240" w:lineRule="auto"/>
    </w:pPr>
    <w:rPr>
      <w:rFonts w:ascii="Liberation Sans" w:eastAsia="Droid Sans" w:hAnsi="Liberation Sans" w:cs="DejaVu Sans"/>
      <w:color w:val="00000A"/>
      <w:kern w:val="1"/>
      <w:sz w:val="28"/>
      <w:szCs w:val="28"/>
      <w:lang w:eastAsia="zh-CN" w:bidi="hi-IN"/>
    </w:rPr>
  </w:style>
  <w:style w:type="paragraph" w:styleId="Textoindependiente">
    <w:name w:val="Body Text"/>
    <w:basedOn w:val="Normal"/>
    <w:link w:val="TextoindependienteCar1"/>
    <w:rsid w:val="00A86FEE"/>
    <w:pPr>
      <w:widowControl w:val="0"/>
      <w:suppressAutoHyphens/>
      <w:spacing w:after="120" w:line="240" w:lineRule="auto"/>
    </w:pPr>
    <w:rPr>
      <w:rFonts w:ascii="Liberation Serif" w:eastAsia="DejaVu Sans" w:hAnsi="Liberation Serif" w:cs="Mangal"/>
      <w:color w:val="00000A"/>
      <w:kern w:val="1"/>
      <w:sz w:val="24"/>
      <w:szCs w:val="21"/>
      <w:lang w:val="x-none" w:eastAsia="zh-CN" w:bidi="hi-IN"/>
    </w:rPr>
  </w:style>
  <w:style w:type="character" w:customStyle="1" w:styleId="TextoindependienteCar1">
    <w:name w:val="Texto independiente Car1"/>
    <w:basedOn w:val="Fuentedeprrafopredeter"/>
    <w:link w:val="Textoindependiente"/>
    <w:rsid w:val="00A86FEE"/>
    <w:rPr>
      <w:rFonts w:ascii="Liberation Serif" w:eastAsia="DejaVu Sans" w:hAnsi="Liberation Serif" w:cs="Mangal"/>
      <w:color w:val="00000A"/>
      <w:kern w:val="1"/>
      <w:sz w:val="24"/>
      <w:szCs w:val="21"/>
      <w:lang w:val="x-none" w:eastAsia="zh-CN" w:bidi="hi-IN"/>
    </w:rPr>
  </w:style>
  <w:style w:type="paragraph" w:styleId="Lista">
    <w:name w:val="List"/>
    <w:basedOn w:val="Textoindependiente"/>
    <w:rsid w:val="00A86FEE"/>
    <w:rPr>
      <w:rFonts w:cs="DejaVu Sans"/>
    </w:rPr>
  </w:style>
  <w:style w:type="paragraph" w:styleId="Epgrafe">
    <w:name w:val="caption"/>
    <w:basedOn w:val="Normal"/>
    <w:qFormat/>
    <w:rsid w:val="00A86FEE"/>
    <w:pPr>
      <w:widowControl w:val="0"/>
      <w:suppressLineNumbers/>
      <w:suppressAutoHyphens/>
      <w:spacing w:before="120" w:after="120" w:line="240" w:lineRule="auto"/>
    </w:pPr>
    <w:rPr>
      <w:rFonts w:ascii="Liberation Serif" w:eastAsia="DejaVu Sans" w:hAnsi="Liberation Serif" w:cs="DejaVu Sans"/>
      <w:i/>
      <w:iCs/>
      <w:color w:val="00000A"/>
      <w:kern w:val="1"/>
      <w:sz w:val="24"/>
      <w:szCs w:val="24"/>
      <w:lang w:eastAsia="zh-CN" w:bidi="hi-IN"/>
    </w:rPr>
  </w:style>
  <w:style w:type="paragraph" w:customStyle="1" w:styleId="ndice">
    <w:name w:val="Índice"/>
    <w:basedOn w:val="Normal"/>
    <w:rsid w:val="00A86FEE"/>
    <w:pPr>
      <w:widowControl w:val="0"/>
      <w:suppressLineNumbers/>
      <w:suppressAutoHyphens/>
      <w:spacing w:after="0" w:line="240" w:lineRule="auto"/>
    </w:pPr>
    <w:rPr>
      <w:rFonts w:ascii="Liberation Serif" w:eastAsia="DejaVu Sans" w:hAnsi="Liberation Serif" w:cs="DejaVu Sans"/>
      <w:color w:val="00000A"/>
      <w:kern w:val="1"/>
      <w:sz w:val="24"/>
      <w:szCs w:val="24"/>
      <w:lang w:eastAsia="zh-CN" w:bidi="hi-IN"/>
    </w:rPr>
  </w:style>
  <w:style w:type="paragraph" w:styleId="Encabezado">
    <w:name w:val="header"/>
    <w:basedOn w:val="Normal"/>
    <w:link w:val="EncabezadoCar1"/>
    <w:rsid w:val="00A86FEE"/>
    <w:pPr>
      <w:widowControl w:val="0"/>
      <w:tabs>
        <w:tab w:val="center" w:pos="4419"/>
        <w:tab w:val="right" w:pos="8838"/>
      </w:tabs>
      <w:suppressAutoHyphens/>
      <w:spacing w:after="0" w:line="240" w:lineRule="auto"/>
    </w:pPr>
    <w:rPr>
      <w:rFonts w:ascii="Liberation Serif" w:eastAsia="DejaVu Sans" w:hAnsi="Liberation Serif" w:cs="Mangal"/>
      <w:color w:val="00000A"/>
      <w:kern w:val="1"/>
      <w:sz w:val="24"/>
      <w:szCs w:val="21"/>
      <w:lang w:val="x-none" w:eastAsia="zh-CN" w:bidi="hi-IN"/>
    </w:rPr>
  </w:style>
  <w:style w:type="character" w:customStyle="1" w:styleId="EncabezadoCar1">
    <w:name w:val="Encabezado Car1"/>
    <w:basedOn w:val="Fuentedeprrafopredeter"/>
    <w:link w:val="Encabezado"/>
    <w:rsid w:val="00A86FEE"/>
    <w:rPr>
      <w:rFonts w:ascii="Liberation Serif" w:eastAsia="DejaVu Sans" w:hAnsi="Liberation Serif" w:cs="Mangal"/>
      <w:color w:val="00000A"/>
      <w:kern w:val="1"/>
      <w:sz w:val="24"/>
      <w:szCs w:val="21"/>
      <w:lang w:val="x-none" w:eastAsia="zh-CN" w:bidi="hi-IN"/>
    </w:rPr>
  </w:style>
  <w:style w:type="paragraph" w:customStyle="1" w:styleId="Encabezado3">
    <w:name w:val="Encabezado3"/>
    <w:basedOn w:val="Normal"/>
    <w:next w:val="Textoindependiente"/>
    <w:rsid w:val="00A86FEE"/>
    <w:pPr>
      <w:keepNext/>
      <w:widowControl w:val="0"/>
      <w:suppressAutoHyphens/>
      <w:spacing w:before="240" w:after="120" w:line="240" w:lineRule="auto"/>
    </w:pPr>
    <w:rPr>
      <w:rFonts w:ascii="Liberation Sans" w:eastAsia="DejaVu Sans" w:hAnsi="Liberation Sans" w:cs="FreeSans"/>
      <w:color w:val="00000A"/>
      <w:kern w:val="1"/>
      <w:sz w:val="28"/>
      <w:szCs w:val="28"/>
      <w:lang w:eastAsia="zh-CN" w:bidi="hi-IN"/>
    </w:rPr>
  </w:style>
  <w:style w:type="paragraph" w:customStyle="1" w:styleId="Encabezado4">
    <w:name w:val="Encabezado4"/>
    <w:basedOn w:val="Normal"/>
    <w:next w:val="Textoindependiente"/>
    <w:rsid w:val="00A86FEE"/>
    <w:pPr>
      <w:keepNext/>
      <w:widowControl w:val="0"/>
      <w:suppressAutoHyphens/>
      <w:spacing w:before="240" w:after="120" w:line="240" w:lineRule="auto"/>
    </w:pPr>
    <w:rPr>
      <w:rFonts w:ascii="Liberation Sans" w:eastAsia="DejaVu Sans" w:hAnsi="Liberation Sans" w:cs="FreeSans"/>
      <w:color w:val="00000A"/>
      <w:kern w:val="1"/>
      <w:sz w:val="28"/>
      <w:szCs w:val="28"/>
      <w:lang w:eastAsia="zh-CN" w:bidi="hi-IN"/>
    </w:rPr>
  </w:style>
  <w:style w:type="paragraph" w:customStyle="1" w:styleId="Epgrafe4">
    <w:name w:val="Epígrafe4"/>
    <w:basedOn w:val="Normal"/>
    <w:rsid w:val="00A86FEE"/>
    <w:pPr>
      <w:widowControl w:val="0"/>
      <w:suppressLineNumbers/>
      <w:suppressAutoHyphens/>
      <w:spacing w:before="120" w:after="120" w:line="240" w:lineRule="auto"/>
    </w:pPr>
    <w:rPr>
      <w:rFonts w:ascii="Liberation Serif" w:eastAsia="DejaVu Sans" w:hAnsi="Liberation Serif" w:cs="FreeSans"/>
      <w:i/>
      <w:iCs/>
      <w:color w:val="00000A"/>
      <w:kern w:val="1"/>
      <w:sz w:val="24"/>
      <w:szCs w:val="24"/>
      <w:lang w:eastAsia="zh-CN" w:bidi="hi-IN"/>
    </w:rPr>
  </w:style>
  <w:style w:type="paragraph" w:customStyle="1" w:styleId="Epgrafe3">
    <w:name w:val="Epígrafe3"/>
    <w:basedOn w:val="Normal"/>
    <w:rsid w:val="00A86FEE"/>
    <w:pPr>
      <w:widowControl w:val="0"/>
      <w:suppressLineNumbers/>
      <w:suppressAutoHyphens/>
      <w:spacing w:before="120" w:after="120" w:line="240" w:lineRule="auto"/>
    </w:pPr>
    <w:rPr>
      <w:rFonts w:ascii="Liberation Serif" w:eastAsia="DejaVu Sans" w:hAnsi="Liberation Serif" w:cs="FreeSans"/>
      <w:i/>
      <w:iCs/>
      <w:color w:val="00000A"/>
      <w:kern w:val="1"/>
      <w:sz w:val="24"/>
      <w:szCs w:val="24"/>
      <w:lang w:eastAsia="zh-CN" w:bidi="hi-IN"/>
    </w:rPr>
  </w:style>
  <w:style w:type="paragraph" w:customStyle="1" w:styleId="Encabezado2">
    <w:name w:val="Encabezado2"/>
    <w:basedOn w:val="Normal"/>
    <w:next w:val="Textoindependiente"/>
    <w:rsid w:val="00A86FEE"/>
    <w:pPr>
      <w:keepNext/>
      <w:widowControl w:val="0"/>
      <w:suppressAutoHyphens/>
      <w:spacing w:before="240" w:after="120" w:line="240" w:lineRule="auto"/>
    </w:pPr>
    <w:rPr>
      <w:rFonts w:ascii="Liberation Sans" w:eastAsia="Droid Sans" w:hAnsi="Liberation Sans" w:cs="DejaVu Sans"/>
      <w:color w:val="00000A"/>
      <w:kern w:val="1"/>
      <w:sz w:val="28"/>
      <w:szCs w:val="28"/>
      <w:lang w:eastAsia="zh-CN" w:bidi="hi-IN"/>
    </w:rPr>
  </w:style>
  <w:style w:type="paragraph" w:customStyle="1" w:styleId="Epgrafe2">
    <w:name w:val="Epígrafe2"/>
    <w:basedOn w:val="Normal"/>
    <w:rsid w:val="00A86FEE"/>
    <w:pPr>
      <w:widowControl w:val="0"/>
      <w:suppressLineNumbers/>
      <w:suppressAutoHyphens/>
      <w:spacing w:before="120" w:after="120" w:line="240" w:lineRule="auto"/>
    </w:pPr>
    <w:rPr>
      <w:rFonts w:ascii="Liberation Serif" w:eastAsia="DejaVu Sans" w:hAnsi="Liberation Serif" w:cs="DejaVu Sans"/>
      <w:i/>
      <w:iCs/>
      <w:color w:val="00000A"/>
      <w:kern w:val="1"/>
      <w:sz w:val="24"/>
      <w:szCs w:val="24"/>
      <w:lang w:eastAsia="zh-CN" w:bidi="hi-IN"/>
    </w:rPr>
  </w:style>
  <w:style w:type="paragraph" w:customStyle="1" w:styleId="Encabezado1">
    <w:name w:val="Encabezado1"/>
    <w:basedOn w:val="Normal"/>
    <w:next w:val="Textoindependiente"/>
    <w:rsid w:val="00A86FEE"/>
    <w:pPr>
      <w:keepNext/>
      <w:widowControl w:val="0"/>
      <w:suppressAutoHyphens/>
      <w:spacing w:before="240" w:after="120" w:line="240" w:lineRule="auto"/>
    </w:pPr>
    <w:rPr>
      <w:rFonts w:ascii="Liberation Sans" w:eastAsia="Droid Sans" w:hAnsi="Liberation Sans" w:cs="DejaVu Sans"/>
      <w:color w:val="00000A"/>
      <w:kern w:val="1"/>
      <w:sz w:val="28"/>
      <w:szCs w:val="28"/>
      <w:lang w:eastAsia="zh-CN" w:bidi="hi-IN"/>
    </w:rPr>
  </w:style>
  <w:style w:type="paragraph" w:customStyle="1" w:styleId="Epgrafe1">
    <w:name w:val="Epígrafe1"/>
    <w:basedOn w:val="Normal"/>
    <w:rsid w:val="00A86FEE"/>
    <w:pPr>
      <w:widowControl w:val="0"/>
      <w:suppressLineNumbers/>
      <w:suppressAutoHyphens/>
      <w:spacing w:before="120" w:after="120" w:line="240" w:lineRule="auto"/>
    </w:pPr>
    <w:rPr>
      <w:rFonts w:ascii="Liberation Serif" w:eastAsia="DejaVu Sans" w:hAnsi="Liberation Serif" w:cs="DejaVu Sans"/>
      <w:i/>
      <w:iCs/>
      <w:color w:val="00000A"/>
      <w:kern w:val="1"/>
      <w:sz w:val="24"/>
      <w:szCs w:val="24"/>
      <w:lang w:eastAsia="zh-CN" w:bidi="hi-IN"/>
    </w:rPr>
  </w:style>
  <w:style w:type="paragraph" w:customStyle="1" w:styleId="Contenidodelatabla">
    <w:name w:val="Contenido de la tabla"/>
    <w:basedOn w:val="Normal"/>
    <w:rsid w:val="00A86FEE"/>
    <w:pPr>
      <w:widowControl w:val="0"/>
      <w:suppressLineNumbers/>
      <w:suppressAutoHyphens/>
      <w:spacing w:after="0" w:line="240" w:lineRule="auto"/>
    </w:pPr>
    <w:rPr>
      <w:rFonts w:ascii="Liberation Serif" w:eastAsia="DejaVu Sans" w:hAnsi="Liberation Serif" w:cs="FreeSans"/>
      <w:color w:val="00000A"/>
      <w:kern w:val="1"/>
      <w:sz w:val="24"/>
      <w:szCs w:val="24"/>
      <w:lang w:eastAsia="zh-CN" w:bidi="hi-IN"/>
    </w:rPr>
  </w:style>
  <w:style w:type="paragraph" w:styleId="NormalWeb">
    <w:name w:val="Normal (Web)"/>
    <w:basedOn w:val="Normal"/>
    <w:uiPriority w:val="99"/>
    <w:rsid w:val="00A86FEE"/>
    <w:pPr>
      <w:spacing w:before="280" w:after="142" w:line="288" w:lineRule="auto"/>
    </w:pPr>
    <w:rPr>
      <w:rFonts w:ascii="Times New Roman" w:eastAsia="Times New Roman" w:hAnsi="Times New Roman" w:cs="Times New Roman"/>
      <w:color w:val="000000"/>
      <w:kern w:val="1"/>
      <w:sz w:val="24"/>
      <w:szCs w:val="24"/>
      <w:lang w:val="es-ES" w:eastAsia="zh-CN"/>
    </w:rPr>
  </w:style>
  <w:style w:type="paragraph" w:customStyle="1" w:styleId="Prrafodelista1">
    <w:name w:val="Párrafo de lista1"/>
    <w:basedOn w:val="Normal"/>
    <w:rsid w:val="00A86FEE"/>
    <w:pPr>
      <w:widowControl w:val="0"/>
      <w:suppressAutoHyphens/>
      <w:spacing w:after="0" w:line="240" w:lineRule="auto"/>
      <w:ind w:left="720"/>
    </w:pPr>
    <w:rPr>
      <w:rFonts w:ascii="Liberation Serif" w:eastAsia="DejaVu Sans" w:hAnsi="Liberation Serif" w:cs="Mangal"/>
      <w:color w:val="00000A"/>
      <w:kern w:val="1"/>
      <w:sz w:val="24"/>
      <w:szCs w:val="21"/>
      <w:lang w:eastAsia="zh-CN" w:bidi="hi-IN"/>
    </w:rPr>
  </w:style>
  <w:style w:type="paragraph" w:styleId="Piedepgina">
    <w:name w:val="footer"/>
    <w:basedOn w:val="Normal"/>
    <w:link w:val="PiedepginaCar1"/>
    <w:rsid w:val="00A86FEE"/>
    <w:pPr>
      <w:widowControl w:val="0"/>
      <w:tabs>
        <w:tab w:val="center" w:pos="4419"/>
        <w:tab w:val="right" w:pos="8838"/>
      </w:tabs>
      <w:suppressAutoHyphens/>
      <w:spacing w:after="0" w:line="240" w:lineRule="auto"/>
    </w:pPr>
    <w:rPr>
      <w:rFonts w:ascii="Liberation Serif" w:eastAsia="DejaVu Sans" w:hAnsi="Liberation Serif" w:cs="Mangal"/>
      <w:color w:val="00000A"/>
      <w:kern w:val="1"/>
      <w:sz w:val="24"/>
      <w:szCs w:val="21"/>
      <w:lang w:val="x-none" w:eastAsia="zh-CN" w:bidi="hi-IN"/>
    </w:rPr>
  </w:style>
  <w:style w:type="character" w:customStyle="1" w:styleId="PiedepginaCar1">
    <w:name w:val="Pie de página Car1"/>
    <w:basedOn w:val="Fuentedeprrafopredeter"/>
    <w:link w:val="Piedepgina"/>
    <w:rsid w:val="00A86FEE"/>
    <w:rPr>
      <w:rFonts w:ascii="Liberation Serif" w:eastAsia="DejaVu Sans" w:hAnsi="Liberation Serif" w:cs="Mangal"/>
      <w:color w:val="00000A"/>
      <w:kern w:val="1"/>
      <w:sz w:val="24"/>
      <w:szCs w:val="21"/>
      <w:lang w:val="x-none" w:eastAsia="zh-CN" w:bidi="hi-IN"/>
    </w:rPr>
  </w:style>
  <w:style w:type="paragraph" w:styleId="Textonotapie">
    <w:name w:val="footnote text"/>
    <w:basedOn w:val="Normal"/>
    <w:link w:val="TextonotapieCar1"/>
    <w:rsid w:val="00A86FEE"/>
    <w:pPr>
      <w:widowControl w:val="0"/>
      <w:suppressLineNumbers/>
      <w:suppressAutoHyphens/>
      <w:spacing w:after="0" w:line="240" w:lineRule="auto"/>
      <w:ind w:left="339" w:hanging="339"/>
    </w:pPr>
    <w:rPr>
      <w:rFonts w:ascii="Liberation Serif" w:eastAsia="DejaVu Sans" w:hAnsi="Liberation Serif" w:cs="FreeSans"/>
      <w:color w:val="00000A"/>
      <w:kern w:val="1"/>
      <w:sz w:val="20"/>
      <w:szCs w:val="20"/>
      <w:lang w:val="x-none" w:eastAsia="zh-CN" w:bidi="hi-IN"/>
    </w:rPr>
  </w:style>
  <w:style w:type="character" w:customStyle="1" w:styleId="TextonotapieCar1">
    <w:name w:val="Texto nota pie Car1"/>
    <w:basedOn w:val="Fuentedeprrafopredeter"/>
    <w:link w:val="Textonotapie"/>
    <w:rsid w:val="00A86FEE"/>
    <w:rPr>
      <w:rFonts w:ascii="Liberation Serif" w:eastAsia="DejaVu Sans" w:hAnsi="Liberation Serif" w:cs="FreeSans"/>
      <w:color w:val="00000A"/>
      <w:kern w:val="1"/>
      <w:sz w:val="20"/>
      <w:szCs w:val="20"/>
      <w:lang w:val="x-none" w:eastAsia="zh-CN" w:bidi="hi-IN"/>
    </w:rPr>
  </w:style>
  <w:style w:type="paragraph" w:styleId="Textodeglobo">
    <w:name w:val="Balloon Text"/>
    <w:basedOn w:val="Normal"/>
    <w:link w:val="TextodegloboCar1"/>
    <w:rsid w:val="00A86FEE"/>
    <w:pPr>
      <w:widowControl w:val="0"/>
      <w:suppressAutoHyphens/>
      <w:spacing w:after="0" w:line="240" w:lineRule="auto"/>
    </w:pPr>
    <w:rPr>
      <w:rFonts w:ascii="Tahoma" w:eastAsia="DejaVu Sans" w:hAnsi="Tahoma" w:cs="Mangal"/>
      <w:color w:val="00000A"/>
      <w:kern w:val="1"/>
      <w:sz w:val="16"/>
      <w:szCs w:val="14"/>
      <w:lang w:eastAsia="zh-CN" w:bidi="hi-IN"/>
    </w:rPr>
  </w:style>
  <w:style w:type="character" w:customStyle="1" w:styleId="TextodegloboCar1">
    <w:name w:val="Texto de globo Car1"/>
    <w:basedOn w:val="Fuentedeprrafopredeter"/>
    <w:link w:val="Textodeglobo"/>
    <w:rsid w:val="00A86FEE"/>
    <w:rPr>
      <w:rFonts w:ascii="Tahoma" w:eastAsia="DejaVu Sans" w:hAnsi="Tahoma" w:cs="Mangal"/>
      <w:color w:val="00000A"/>
      <w:kern w:val="1"/>
      <w:sz w:val="16"/>
      <w:szCs w:val="14"/>
      <w:lang w:eastAsia="zh-CN" w:bidi="hi-IN"/>
    </w:rPr>
  </w:style>
  <w:style w:type="paragraph" w:customStyle="1" w:styleId="Encabezadodelatabla">
    <w:name w:val="Encabezado de la tabla"/>
    <w:basedOn w:val="Contenidodelatabla"/>
    <w:rsid w:val="00A86FEE"/>
    <w:pPr>
      <w:jc w:val="center"/>
    </w:pPr>
    <w:rPr>
      <w:b/>
      <w:bCs/>
    </w:rPr>
  </w:style>
  <w:style w:type="paragraph" w:customStyle="1" w:styleId="Contenidodelmarco">
    <w:name w:val="Contenido del marco"/>
    <w:basedOn w:val="Textoindependiente"/>
    <w:rsid w:val="00A86FEE"/>
  </w:style>
  <w:style w:type="paragraph" w:customStyle="1" w:styleId="Normal1">
    <w:name w:val="Normal1"/>
    <w:rsid w:val="00A86FEE"/>
    <w:pPr>
      <w:suppressAutoHyphens/>
      <w:autoSpaceDE w:val="0"/>
      <w:spacing w:after="0" w:line="240" w:lineRule="auto"/>
    </w:pPr>
    <w:rPr>
      <w:rFonts w:ascii="Helvetica" w:eastAsia="Calibri" w:hAnsi="Helvetica" w:cs="Helvetica"/>
      <w:color w:val="000000"/>
      <w:sz w:val="24"/>
      <w:szCs w:val="24"/>
      <w:lang w:eastAsia="zh-CN"/>
    </w:rPr>
  </w:style>
  <w:style w:type="paragraph" w:styleId="Prrafodelista">
    <w:name w:val="List Paragraph"/>
    <w:basedOn w:val="Normal"/>
    <w:qFormat/>
    <w:rsid w:val="00A86FEE"/>
    <w:pPr>
      <w:ind w:left="720"/>
      <w:contextualSpacing/>
    </w:pPr>
    <w:rPr>
      <w:rFonts w:ascii="Calibri" w:eastAsia="Calibri" w:hAnsi="Calibri" w:cs="Times New Roman"/>
      <w:kern w:val="1"/>
      <w:lang w:eastAsia="zh-CN"/>
    </w:rPr>
  </w:style>
  <w:style w:type="paragraph" w:customStyle="1" w:styleId="Textocomentario1">
    <w:name w:val="Texto comentario1"/>
    <w:basedOn w:val="Normal"/>
    <w:rsid w:val="00A86FEE"/>
    <w:pPr>
      <w:widowControl w:val="0"/>
      <w:suppressAutoHyphens/>
      <w:spacing w:after="0" w:line="240" w:lineRule="auto"/>
    </w:pPr>
    <w:rPr>
      <w:rFonts w:ascii="Liberation Serif" w:eastAsia="DejaVu Sans" w:hAnsi="Liberation Serif" w:cs="Mangal"/>
      <w:color w:val="00000A"/>
      <w:kern w:val="1"/>
      <w:sz w:val="20"/>
      <w:szCs w:val="18"/>
      <w:lang w:eastAsia="zh-CN" w:bidi="hi-IN"/>
    </w:rPr>
  </w:style>
  <w:style w:type="paragraph" w:styleId="Textocomentario">
    <w:name w:val="annotation text"/>
    <w:basedOn w:val="Normal"/>
    <w:link w:val="TextocomentarioCar1"/>
    <w:uiPriority w:val="99"/>
    <w:semiHidden/>
    <w:unhideWhenUsed/>
    <w:rsid w:val="00A86FEE"/>
    <w:pPr>
      <w:spacing w:line="240" w:lineRule="auto"/>
    </w:pPr>
    <w:rPr>
      <w:sz w:val="20"/>
      <w:szCs w:val="20"/>
    </w:rPr>
  </w:style>
  <w:style w:type="character" w:customStyle="1" w:styleId="TextocomentarioCar1">
    <w:name w:val="Texto comentario Car1"/>
    <w:basedOn w:val="Fuentedeprrafopredeter"/>
    <w:link w:val="Textocomentario"/>
    <w:uiPriority w:val="99"/>
    <w:semiHidden/>
    <w:rsid w:val="00A86FEE"/>
    <w:rPr>
      <w:sz w:val="20"/>
      <w:szCs w:val="20"/>
    </w:rPr>
  </w:style>
  <w:style w:type="paragraph" w:styleId="Asuntodelcomentario">
    <w:name w:val="annotation subject"/>
    <w:basedOn w:val="Textocomentario1"/>
    <w:next w:val="Textocomentario1"/>
    <w:link w:val="AsuntodelcomentarioCar1"/>
    <w:rsid w:val="00A86FEE"/>
    <w:rPr>
      <w:b/>
      <w:bCs/>
    </w:rPr>
  </w:style>
  <w:style w:type="character" w:customStyle="1" w:styleId="AsuntodelcomentarioCar1">
    <w:name w:val="Asunto del comentario Car1"/>
    <w:basedOn w:val="TextocomentarioCar1"/>
    <w:link w:val="Asuntodelcomentario"/>
    <w:rsid w:val="00A86FEE"/>
    <w:rPr>
      <w:rFonts w:ascii="Liberation Serif" w:eastAsia="DejaVu Sans" w:hAnsi="Liberation Serif" w:cs="Mangal"/>
      <w:b/>
      <w:bCs/>
      <w:color w:val="00000A"/>
      <w:kern w:val="1"/>
      <w:sz w:val="20"/>
      <w:szCs w:val="18"/>
      <w:lang w:eastAsia="zh-CN" w:bidi="hi-IN"/>
    </w:rPr>
  </w:style>
  <w:style w:type="paragraph" w:customStyle="1" w:styleId="Default">
    <w:name w:val="Default"/>
    <w:rsid w:val="00A86FEE"/>
    <w:pPr>
      <w:suppressAutoHyphens/>
      <w:autoSpaceDE w:val="0"/>
      <w:spacing w:after="0" w:line="240" w:lineRule="auto"/>
    </w:pPr>
    <w:rPr>
      <w:rFonts w:ascii="Verdana" w:eastAsia="Times New Roman" w:hAnsi="Verdana" w:cs="Verdana"/>
      <w:color w:val="000000"/>
      <w:sz w:val="24"/>
      <w:szCs w:val="24"/>
      <w:lang w:val="es-ES" w:eastAsia="zh-CN"/>
    </w:rPr>
  </w:style>
  <w:style w:type="paragraph" w:customStyle="1" w:styleId="x15">
    <w:name w:val="x15"/>
    <w:basedOn w:val="Normal"/>
    <w:rsid w:val="009C6859"/>
    <w:pPr>
      <w:spacing w:before="100" w:beforeAutospacing="1" w:after="100" w:afterAutospacing="1" w:line="240" w:lineRule="auto"/>
    </w:pPr>
    <w:rPr>
      <w:rFonts w:ascii="Times New Roman" w:eastAsia="Times New Roman" w:hAnsi="Times New Roman" w:cs="Times New Roman"/>
      <w:sz w:val="24"/>
      <w:szCs w:val="24"/>
      <w:lang w:eastAsia="es-V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Encabezado"/>
    <w:next w:val="Textoindependiente"/>
    <w:link w:val="Ttulo1Car"/>
    <w:qFormat/>
    <w:rsid w:val="00A86FEE"/>
    <w:pPr>
      <w:keepNext/>
      <w:numPr>
        <w:numId w:val="3"/>
      </w:numPr>
      <w:suppressLineNumbers/>
      <w:tabs>
        <w:tab w:val="clear" w:pos="4419"/>
        <w:tab w:val="clear" w:pos="8838"/>
        <w:tab w:val="center" w:pos="4950"/>
        <w:tab w:val="right" w:pos="9901"/>
      </w:tabs>
      <w:spacing w:before="240" w:after="120"/>
      <w:outlineLvl w:val="0"/>
    </w:pPr>
    <w:rPr>
      <w:rFonts w:ascii="Liberation Sans" w:hAnsi="Liberation Sans" w:cs="Liberation Sans"/>
      <w:b/>
      <w:bCs/>
      <w:sz w:val="36"/>
      <w:szCs w:val="36"/>
    </w:rPr>
  </w:style>
  <w:style w:type="paragraph" w:styleId="Ttulo2">
    <w:name w:val="heading 2"/>
    <w:basedOn w:val="Normal"/>
    <w:next w:val="Normal"/>
    <w:link w:val="Ttulo2Car"/>
    <w:qFormat/>
    <w:rsid w:val="00A86FEE"/>
    <w:pPr>
      <w:keepNext/>
      <w:widowControl w:val="0"/>
      <w:suppressAutoHyphens/>
      <w:spacing w:before="240" w:after="60" w:line="240" w:lineRule="auto"/>
      <w:outlineLvl w:val="1"/>
    </w:pPr>
    <w:rPr>
      <w:rFonts w:ascii="Cambria" w:eastAsia="Times New Roman" w:hAnsi="Cambria" w:cs="Mangal"/>
      <w:b/>
      <w:bCs/>
      <w:i/>
      <w:iCs/>
      <w:color w:val="00000A"/>
      <w:kern w:val="1"/>
      <w:sz w:val="28"/>
      <w:szCs w:val="25"/>
      <w:lang w:eastAsia="zh-CN" w:bidi="hi-IN"/>
    </w:rPr>
  </w:style>
  <w:style w:type="paragraph" w:styleId="Ttulo5">
    <w:name w:val="heading 5"/>
    <w:basedOn w:val="Encabezado3"/>
    <w:next w:val="Textoindependiente"/>
    <w:link w:val="Ttulo5Car"/>
    <w:qFormat/>
    <w:rsid w:val="00A86FEE"/>
    <w:pPr>
      <w:numPr>
        <w:ilvl w:val="4"/>
        <w:numId w:val="2"/>
      </w:numPr>
      <w:spacing w:before="120" w:after="60"/>
      <w:outlineLvl w:val="4"/>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86FEE"/>
    <w:rPr>
      <w:rFonts w:ascii="Liberation Sans" w:eastAsia="DejaVu Sans" w:hAnsi="Liberation Sans" w:cs="Liberation Sans"/>
      <w:b/>
      <w:bCs/>
      <w:color w:val="00000A"/>
      <w:kern w:val="1"/>
      <w:sz w:val="36"/>
      <w:szCs w:val="36"/>
      <w:lang w:val="x-none" w:eastAsia="zh-CN" w:bidi="hi-IN"/>
    </w:rPr>
  </w:style>
  <w:style w:type="character" w:customStyle="1" w:styleId="Ttulo2Car">
    <w:name w:val="Título 2 Car"/>
    <w:basedOn w:val="Fuentedeprrafopredeter"/>
    <w:link w:val="Ttulo2"/>
    <w:rsid w:val="00A86FEE"/>
    <w:rPr>
      <w:rFonts w:ascii="Cambria" w:eastAsia="Times New Roman" w:hAnsi="Cambria" w:cs="Mangal"/>
      <w:b/>
      <w:bCs/>
      <w:i/>
      <w:iCs/>
      <w:color w:val="00000A"/>
      <w:kern w:val="1"/>
      <w:sz w:val="28"/>
      <w:szCs w:val="25"/>
      <w:lang w:eastAsia="zh-CN" w:bidi="hi-IN"/>
    </w:rPr>
  </w:style>
  <w:style w:type="character" w:customStyle="1" w:styleId="Ttulo5Car">
    <w:name w:val="Título 5 Car"/>
    <w:basedOn w:val="Fuentedeprrafopredeter"/>
    <w:link w:val="Ttulo5"/>
    <w:rsid w:val="00A86FEE"/>
    <w:rPr>
      <w:rFonts w:ascii="Liberation Sans" w:eastAsia="DejaVu Sans" w:hAnsi="Liberation Sans" w:cs="FreeSans"/>
      <w:b/>
      <w:bCs/>
      <w:color w:val="00000A"/>
      <w:kern w:val="1"/>
      <w:sz w:val="24"/>
      <w:szCs w:val="24"/>
      <w:lang w:eastAsia="zh-CN" w:bidi="hi-IN"/>
    </w:rPr>
  </w:style>
  <w:style w:type="numbering" w:customStyle="1" w:styleId="Sinlista1">
    <w:name w:val="Sin lista1"/>
    <w:next w:val="Sinlista"/>
    <w:uiPriority w:val="99"/>
    <w:semiHidden/>
    <w:unhideWhenUsed/>
    <w:rsid w:val="00A86FEE"/>
  </w:style>
  <w:style w:type="character" w:customStyle="1" w:styleId="WW8Num1z0">
    <w:name w:val="WW8Num1z0"/>
    <w:rsid w:val="00A86FEE"/>
  </w:style>
  <w:style w:type="character" w:customStyle="1" w:styleId="WW8Num1z1">
    <w:name w:val="WW8Num1z1"/>
    <w:rsid w:val="00A86FEE"/>
  </w:style>
  <w:style w:type="character" w:customStyle="1" w:styleId="WW8Num1z2">
    <w:name w:val="WW8Num1z2"/>
    <w:rsid w:val="00A86FEE"/>
  </w:style>
  <w:style w:type="character" w:customStyle="1" w:styleId="WW8Num1z3">
    <w:name w:val="WW8Num1z3"/>
    <w:rsid w:val="00A86FEE"/>
  </w:style>
  <w:style w:type="character" w:customStyle="1" w:styleId="WW8Num1z4">
    <w:name w:val="WW8Num1z4"/>
    <w:rsid w:val="00A86FEE"/>
  </w:style>
  <w:style w:type="character" w:customStyle="1" w:styleId="WW8Num1z5">
    <w:name w:val="WW8Num1z5"/>
    <w:rsid w:val="00A86FEE"/>
  </w:style>
  <w:style w:type="character" w:customStyle="1" w:styleId="WW8Num1z6">
    <w:name w:val="WW8Num1z6"/>
    <w:rsid w:val="00A86FEE"/>
  </w:style>
  <w:style w:type="character" w:customStyle="1" w:styleId="WW8Num1z7">
    <w:name w:val="WW8Num1z7"/>
    <w:rsid w:val="00A86FEE"/>
  </w:style>
  <w:style w:type="character" w:customStyle="1" w:styleId="WW8Num1z8">
    <w:name w:val="WW8Num1z8"/>
    <w:rsid w:val="00A86FEE"/>
  </w:style>
  <w:style w:type="character" w:customStyle="1" w:styleId="WW8Num2z0">
    <w:name w:val="WW8Num2z0"/>
    <w:rsid w:val="00A86FEE"/>
    <w:rPr>
      <w:rFonts w:ascii="Arial" w:hAnsi="Arial" w:cs="Arial"/>
      <w:b/>
      <w:color w:val="auto"/>
      <w:lang w:val="es-ES"/>
    </w:rPr>
  </w:style>
  <w:style w:type="character" w:customStyle="1" w:styleId="WW8Num2z1">
    <w:name w:val="WW8Num2z1"/>
    <w:rsid w:val="00A86FEE"/>
    <w:rPr>
      <w:rFonts w:ascii="Arial" w:hAnsi="Arial" w:cs="Arial"/>
      <w:i w:val="0"/>
      <w:color w:val="auto"/>
      <w:szCs w:val="24"/>
    </w:rPr>
  </w:style>
  <w:style w:type="character" w:customStyle="1" w:styleId="WW8Num2z2">
    <w:name w:val="WW8Num2z2"/>
    <w:rsid w:val="00A86FEE"/>
  </w:style>
  <w:style w:type="character" w:customStyle="1" w:styleId="WW8Num2z3">
    <w:name w:val="WW8Num2z3"/>
    <w:rsid w:val="00A86FEE"/>
  </w:style>
  <w:style w:type="character" w:customStyle="1" w:styleId="WW8Num2z4">
    <w:name w:val="WW8Num2z4"/>
    <w:rsid w:val="00A86FEE"/>
  </w:style>
  <w:style w:type="character" w:customStyle="1" w:styleId="WW8Num2z5">
    <w:name w:val="WW8Num2z5"/>
    <w:rsid w:val="00A86FEE"/>
  </w:style>
  <w:style w:type="character" w:customStyle="1" w:styleId="WW8Num2z6">
    <w:name w:val="WW8Num2z6"/>
    <w:rsid w:val="00A86FEE"/>
  </w:style>
  <w:style w:type="character" w:customStyle="1" w:styleId="WW8Num2z7">
    <w:name w:val="WW8Num2z7"/>
    <w:rsid w:val="00A86FEE"/>
  </w:style>
  <w:style w:type="character" w:customStyle="1" w:styleId="WW8Num2z8">
    <w:name w:val="WW8Num2z8"/>
    <w:rsid w:val="00A86FEE"/>
  </w:style>
  <w:style w:type="character" w:customStyle="1" w:styleId="WW8Num3z0">
    <w:name w:val="WW8Num3z0"/>
    <w:rsid w:val="00A86FEE"/>
  </w:style>
  <w:style w:type="character" w:customStyle="1" w:styleId="WW8Num3z1">
    <w:name w:val="WW8Num3z1"/>
    <w:rsid w:val="00A86FEE"/>
  </w:style>
  <w:style w:type="character" w:customStyle="1" w:styleId="WW8Num3z2">
    <w:name w:val="WW8Num3z2"/>
    <w:rsid w:val="00A86FEE"/>
  </w:style>
  <w:style w:type="character" w:customStyle="1" w:styleId="WW8Num3z3">
    <w:name w:val="WW8Num3z3"/>
    <w:rsid w:val="00A86FEE"/>
  </w:style>
  <w:style w:type="character" w:customStyle="1" w:styleId="WW8Num3z4">
    <w:name w:val="WW8Num3z4"/>
    <w:rsid w:val="00A86FEE"/>
  </w:style>
  <w:style w:type="character" w:customStyle="1" w:styleId="WW8Num3z5">
    <w:name w:val="WW8Num3z5"/>
    <w:rsid w:val="00A86FEE"/>
  </w:style>
  <w:style w:type="character" w:customStyle="1" w:styleId="WW8Num3z6">
    <w:name w:val="WW8Num3z6"/>
    <w:rsid w:val="00A86FEE"/>
  </w:style>
  <w:style w:type="character" w:customStyle="1" w:styleId="WW8Num3z7">
    <w:name w:val="WW8Num3z7"/>
    <w:rsid w:val="00A86FEE"/>
  </w:style>
  <w:style w:type="character" w:customStyle="1" w:styleId="WW8Num3z8">
    <w:name w:val="WW8Num3z8"/>
    <w:rsid w:val="00A86FEE"/>
  </w:style>
  <w:style w:type="character" w:customStyle="1" w:styleId="WW8Num4z0">
    <w:name w:val="WW8Num4z0"/>
    <w:rsid w:val="00A86FEE"/>
    <w:rPr>
      <w:rFonts w:ascii="Arial" w:hAnsi="Arial" w:cs="Arial"/>
      <w:lang w:val="es-ES" w:bidi="ar-SA"/>
    </w:rPr>
  </w:style>
  <w:style w:type="character" w:customStyle="1" w:styleId="WW8Num4z1">
    <w:name w:val="WW8Num4z1"/>
    <w:rsid w:val="00A86FEE"/>
    <w:rPr>
      <w:rFonts w:ascii="OpenSymbol" w:hAnsi="OpenSymbol" w:cs="OpenSymbol"/>
    </w:rPr>
  </w:style>
  <w:style w:type="character" w:customStyle="1" w:styleId="WW8Num4z3">
    <w:name w:val="WW8Num4z3"/>
    <w:rsid w:val="00A86FEE"/>
    <w:rPr>
      <w:rFonts w:ascii="Symbol" w:hAnsi="Symbol" w:cs="Symbol"/>
    </w:rPr>
  </w:style>
  <w:style w:type="character" w:customStyle="1" w:styleId="WW8Num5z0">
    <w:name w:val="WW8Num5z0"/>
    <w:rsid w:val="00A86FEE"/>
    <w:rPr>
      <w:rFonts w:ascii="Arial" w:hAnsi="Arial" w:cs="Arial"/>
      <w:lang w:val="es-ES" w:bidi="ar-SA"/>
    </w:rPr>
  </w:style>
  <w:style w:type="character" w:customStyle="1" w:styleId="WW8Num6z0">
    <w:name w:val="WW8Num6z0"/>
    <w:rsid w:val="00A86FEE"/>
    <w:rPr>
      <w:rFonts w:ascii="Symbol" w:hAnsi="Symbol" w:cs="Symbol"/>
      <w:b/>
    </w:rPr>
  </w:style>
  <w:style w:type="character" w:customStyle="1" w:styleId="WW8Num6z1">
    <w:name w:val="WW8Num6z1"/>
    <w:rsid w:val="00A86FEE"/>
    <w:rPr>
      <w:rFonts w:ascii="Arial" w:hAnsi="Arial" w:cs="Arial"/>
      <w:b w:val="0"/>
      <w:lang w:val="es-ES" w:bidi="ar-SA"/>
    </w:rPr>
  </w:style>
  <w:style w:type="character" w:customStyle="1" w:styleId="WW8Num6z2">
    <w:name w:val="WW8Num6z2"/>
    <w:rsid w:val="00A86FEE"/>
    <w:rPr>
      <w:b/>
    </w:rPr>
  </w:style>
  <w:style w:type="character" w:customStyle="1" w:styleId="WW8Num7z0">
    <w:name w:val="WW8Num7z0"/>
    <w:rsid w:val="00A86FEE"/>
    <w:rPr>
      <w:rFonts w:ascii="Symbol" w:hAnsi="Symbol" w:cs="Symbol"/>
      <w:sz w:val="24"/>
      <w:szCs w:val="24"/>
    </w:rPr>
  </w:style>
  <w:style w:type="character" w:customStyle="1" w:styleId="WW8Num7z1">
    <w:name w:val="WW8Num7z1"/>
    <w:rsid w:val="00A86FEE"/>
    <w:rPr>
      <w:rFonts w:ascii="OpenSymbol" w:hAnsi="OpenSymbol" w:cs="OpenSymbol"/>
    </w:rPr>
  </w:style>
  <w:style w:type="character" w:customStyle="1" w:styleId="WW8Num7z3">
    <w:name w:val="WW8Num7z3"/>
    <w:rsid w:val="00A86FEE"/>
    <w:rPr>
      <w:rFonts w:ascii="Symbol" w:hAnsi="Symbol" w:cs="OpenSymbol"/>
    </w:rPr>
  </w:style>
  <w:style w:type="character" w:customStyle="1" w:styleId="WW8Num8z0">
    <w:name w:val="WW8Num8z0"/>
    <w:rsid w:val="00A86FEE"/>
    <w:rPr>
      <w:rFonts w:hint="default"/>
    </w:rPr>
  </w:style>
  <w:style w:type="character" w:customStyle="1" w:styleId="WW8Num8z1">
    <w:name w:val="WW8Num8z1"/>
    <w:rsid w:val="00A86FEE"/>
  </w:style>
  <w:style w:type="character" w:customStyle="1" w:styleId="WW8Num8z2">
    <w:name w:val="WW8Num8z2"/>
    <w:rsid w:val="00A86FEE"/>
  </w:style>
  <w:style w:type="character" w:customStyle="1" w:styleId="WW8Num8z3">
    <w:name w:val="WW8Num8z3"/>
    <w:rsid w:val="00A86FEE"/>
  </w:style>
  <w:style w:type="character" w:customStyle="1" w:styleId="WW8Num8z4">
    <w:name w:val="WW8Num8z4"/>
    <w:rsid w:val="00A86FEE"/>
  </w:style>
  <w:style w:type="character" w:customStyle="1" w:styleId="WW8Num8z5">
    <w:name w:val="WW8Num8z5"/>
    <w:rsid w:val="00A86FEE"/>
  </w:style>
  <w:style w:type="character" w:customStyle="1" w:styleId="WW8Num8z6">
    <w:name w:val="WW8Num8z6"/>
    <w:rsid w:val="00A86FEE"/>
  </w:style>
  <w:style w:type="character" w:customStyle="1" w:styleId="WW8Num8z7">
    <w:name w:val="WW8Num8z7"/>
    <w:rsid w:val="00A86FEE"/>
  </w:style>
  <w:style w:type="character" w:customStyle="1" w:styleId="WW8Num8z8">
    <w:name w:val="WW8Num8z8"/>
    <w:rsid w:val="00A86FEE"/>
  </w:style>
  <w:style w:type="character" w:customStyle="1" w:styleId="WW8Num9z0">
    <w:name w:val="WW8Num9z0"/>
    <w:rsid w:val="00A86FEE"/>
    <w:rPr>
      <w:rFonts w:eastAsia="Calibri" w:hint="default"/>
      <w:color w:val="auto"/>
    </w:rPr>
  </w:style>
  <w:style w:type="character" w:customStyle="1" w:styleId="WW8Num9z1">
    <w:name w:val="WW8Num9z1"/>
    <w:rsid w:val="00A86FEE"/>
  </w:style>
  <w:style w:type="character" w:customStyle="1" w:styleId="WW8Num9z2">
    <w:name w:val="WW8Num9z2"/>
    <w:rsid w:val="00A86FEE"/>
  </w:style>
  <w:style w:type="character" w:customStyle="1" w:styleId="WW8Num9z3">
    <w:name w:val="WW8Num9z3"/>
    <w:rsid w:val="00A86FEE"/>
  </w:style>
  <w:style w:type="character" w:customStyle="1" w:styleId="WW8Num9z4">
    <w:name w:val="WW8Num9z4"/>
    <w:rsid w:val="00A86FEE"/>
  </w:style>
  <w:style w:type="character" w:customStyle="1" w:styleId="WW8Num9z5">
    <w:name w:val="WW8Num9z5"/>
    <w:rsid w:val="00A86FEE"/>
  </w:style>
  <w:style w:type="character" w:customStyle="1" w:styleId="WW8Num9z6">
    <w:name w:val="WW8Num9z6"/>
    <w:rsid w:val="00A86FEE"/>
  </w:style>
  <w:style w:type="character" w:customStyle="1" w:styleId="WW8Num9z7">
    <w:name w:val="WW8Num9z7"/>
    <w:rsid w:val="00A86FEE"/>
  </w:style>
  <w:style w:type="character" w:customStyle="1" w:styleId="WW8Num9z8">
    <w:name w:val="WW8Num9z8"/>
    <w:rsid w:val="00A86FEE"/>
  </w:style>
  <w:style w:type="character" w:customStyle="1" w:styleId="WW8Num10z0">
    <w:name w:val="WW8Num10z0"/>
    <w:rsid w:val="00A86FEE"/>
    <w:rPr>
      <w:rFonts w:hint="default"/>
      <w:color w:val="000000"/>
    </w:rPr>
  </w:style>
  <w:style w:type="character" w:customStyle="1" w:styleId="WW8Num10z1">
    <w:name w:val="WW8Num10z1"/>
    <w:rsid w:val="00A86FEE"/>
  </w:style>
  <w:style w:type="character" w:customStyle="1" w:styleId="WW8Num10z2">
    <w:name w:val="WW8Num10z2"/>
    <w:rsid w:val="00A86FEE"/>
  </w:style>
  <w:style w:type="character" w:customStyle="1" w:styleId="WW8Num10z3">
    <w:name w:val="WW8Num10z3"/>
    <w:rsid w:val="00A86FEE"/>
  </w:style>
  <w:style w:type="character" w:customStyle="1" w:styleId="WW8Num10z4">
    <w:name w:val="WW8Num10z4"/>
    <w:rsid w:val="00A86FEE"/>
  </w:style>
  <w:style w:type="character" w:customStyle="1" w:styleId="WW8Num10z5">
    <w:name w:val="WW8Num10z5"/>
    <w:rsid w:val="00A86FEE"/>
  </w:style>
  <w:style w:type="character" w:customStyle="1" w:styleId="WW8Num10z6">
    <w:name w:val="WW8Num10z6"/>
    <w:rsid w:val="00A86FEE"/>
  </w:style>
  <w:style w:type="character" w:customStyle="1" w:styleId="WW8Num10z7">
    <w:name w:val="WW8Num10z7"/>
    <w:rsid w:val="00A86FEE"/>
  </w:style>
  <w:style w:type="character" w:customStyle="1" w:styleId="WW8Num10z8">
    <w:name w:val="WW8Num10z8"/>
    <w:rsid w:val="00A86FEE"/>
  </w:style>
  <w:style w:type="character" w:customStyle="1" w:styleId="WW8Num11z0">
    <w:name w:val="WW8Num11z0"/>
    <w:rsid w:val="00A86FEE"/>
    <w:rPr>
      <w:rFonts w:ascii="Arial" w:hAnsi="Arial" w:cs="Arial" w:hint="default"/>
    </w:rPr>
  </w:style>
  <w:style w:type="character" w:customStyle="1" w:styleId="WW8Num11z1">
    <w:name w:val="WW8Num11z1"/>
    <w:rsid w:val="00A86FEE"/>
  </w:style>
  <w:style w:type="character" w:customStyle="1" w:styleId="WW8Num11z2">
    <w:name w:val="WW8Num11z2"/>
    <w:rsid w:val="00A86FEE"/>
  </w:style>
  <w:style w:type="character" w:customStyle="1" w:styleId="WW8Num11z3">
    <w:name w:val="WW8Num11z3"/>
    <w:rsid w:val="00A86FEE"/>
  </w:style>
  <w:style w:type="character" w:customStyle="1" w:styleId="WW8Num11z4">
    <w:name w:val="WW8Num11z4"/>
    <w:rsid w:val="00A86FEE"/>
  </w:style>
  <w:style w:type="character" w:customStyle="1" w:styleId="WW8Num11z5">
    <w:name w:val="WW8Num11z5"/>
    <w:rsid w:val="00A86FEE"/>
  </w:style>
  <w:style w:type="character" w:customStyle="1" w:styleId="WW8Num11z6">
    <w:name w:val="WW8Num11z6"/>
    <w:rsid w:val="00A86FEE"/>
  </w:style>
  <w:style w:type="character" w:customStyle="1" w:styleId="WW8Num11z7">
    <w:name w:val="WW8Num11z7"/>
    <w:rsid w:val="00A86FEE"/>
  </w:style>
  <w:style w:type="character" w:customStyle="1" w:styleId="WW8Num11z8">
    <w:name w:val="WW8Num11z8"/>
    <w:rsid w:val="00A86FEE"/>
  </w:style>
  <w:style w:type="character" w:customStyle="1" w:styleId="WW8Num12z0">
    <w:name w:val="WW8Num12z0"/>
    <w:rsid w:val="00A86FEE"/>
    <w:rPr>
      <w:rFonts w:hint="default"/>
      <w:b/>
    </w:rPr>
  </w:style>
  <w:style w:type="character" w:customStyle="1" w:styleId="WW8Num12z1">
    <w:name w:val="WW8Num12z1"/>
    <w:rsid w:val="00A86FEE"/>
  </w:style>
  <w:style w:type="character" w:customStyle="1" w:styleId="WW8Num12z2">
    <w:name w:val="WW8Num12z2"/>
    <w:rsid w:val="00A86FEE"/>
  </w:style>
  <w:style w:type="character" w:customStyle="1" w:styleId="WW8Num12z3">
    <w:name w:val="WW8Num12z3"/>
    <w:rsid w:val="00A86FEE"/>
  </w:style>
  <w:style w:type="character" w:customStyle="1" w:styleId="WW8Num12z4">
    <w:name w:val="WW8Num12z4"/>
    <w:rsid w:val="00A86FEE"/>
  </w:style>
  <w:style w:type="character" w:customStyle="1" w:styleId="WW8Num12z5">
    <w:name w:val="WW8Num12z5"/>
    <w:rsid w:val="00A86FEE"/>
  </w:style>
  <w:style w:type="character" w:customStyle="1" w:styleId="WW8Num12z6">
    <w:name w:val="WW8Num12z6"/>
    <w:rsid w:val="00A86FEE"/>
  </w:style>
  <w:style w:type="character" w:customStyle="1" w:styleId="WW8Num12z7">
    <w:name w:val="WW8Num12z7"/>
    <w:rsid w:val="00A86FEE"/>
  </w:style>
  <w:style w:type="character" w:customStyle="1" w:styleId="WW8Num12z8">
    <w:name w:val="WW8Num12z8"/>
    <w:rsid w:val="00A86FEE"/>
  </w:style>
  <w:style w:type="character" w:customStyle="1" w:styleId="WW8Num13z0">
    <w:name w:val="WW8Num13z0"/>
    <w:rsid w:val="00A86FEE"/>
    <w:rPr>
      <w:rFonts w:ascii="Arial" w:eastAsia="Times New Roman" w:hAnsi="Arial" w:cs="Arial" w:hint="default"/>
      <w:b/>
      <w:bCs/>
      <w:color w:val="000000"/>
      <w:sz w:val="20"/>
      <w:szCs w:val="20"/>
      <w:lang w:eastAsia="es-ES" w:bidi="ar-SA"/>
    </w:rPr>
  </w:style>
  <w:style w:type="character" w:customStyle="1" w:styleId="WW8Num13z1">
    <w:name w:val="WW8Num13z1"/>
    <w:rsid w:val="00A86FEE"/>
  </w:style>
  <w:style w:type="character" w:customStyle="1" w:styleId="WW8Num13z2">
    <w:name w:val="WW8Num13z2"/>
    <w:rsid w:val="00A86FEE"/>
  </w:style>
  <w:style w:type="character" w:customStyle="1" w:styleId="WW8Num13z3">
    <w:name w:val="WW8Num13z3"/>
    <w:rsid w:val="00A86FEE"/>
  </w:style>
  <w:style w:type="character" w:customStyle="1" w:styleId="WW8Num13z4">
    <w:name w:val="WW8Num13z4"/>
    <w:rsid w:val="00A86FEE"/>
  </w:style>
  <w:style w:type="character" w:customStyle="1" w:styleId="WW8Num13z5">
    <w:name w:val="WW8Num13z5"/>
    <w:rsid w:val="00A86FEE"/>
  </w:style>
  <w:style w:type="character" w:customStyle="1" w:styleId="WW8Num13z6">
    <w:name w:val="WW8Num13z6"/>
    <w:rsid w:val="00A86FEE"/>
  </w:style>
  <w:style w:type="character" w:customStyle="1" w:styleId="WW8Num13z7">
    <w:name w:val="WW8Num13z7"/>
    <w:rsid w:val="00A86FEE"/>
  </w:style>
  <w:style w:type="character" w:customStyle="1" w:styleId="WW8Num13z8">
    <w:name w:val="WW8Num13z8"/>
    <w:rsid w:val="00A86FEE"/>
  </w:style>
  <w:style w:type="character" w:customStyle="1" w:styleId="WW8Num14z0">
    <w:name w:val="WW8Num14z0"/>
    <w:rsid w:val="00A86FEE"/>
    <w:rPr>
      <w:rFonts w:ascii="Symbol" w:hAnsi="Symbol" w:cs="Symbol"/>
      <w:sz w:val="24"/>
      <w:szCs w:val="24"/>
    </w:rPr>
  </w:style>
  <w:style w:type="character" w:customStyle="1" w:styleId="WW8Num14z1">
    <w:name w:val="WW8Num14z1"/>
    <w:rsid w:val="00A86FEE"/>
    <w:rPr>
      <w:rFonts w:ascii="OpenSymbol" w:hAnsi="OpenSymbol" w:cs="OpenSymbol"/>
    </w:rPr>
  </w:style>
  <w:style w:type="character" w:customStyle="1" w:styleId="WW8Num14z3">
    <w:name w:val="WW8Num14z3"/>
    <w:rsid w:val="00A86FEE"/>
    <w:rPr>
      <w:rFonts w:ascii="Symbol" w:hAnsi="Symbol" w:cs="OpenSymbol"/>
    </w:rPr>
  </w:style>
  <w:style w:type="character" w:customStyle="1" w:styleId="WW8Num15z0">
    <w:name w:val="WW8Num15z0"/>
    <w:rsid w:val="00A86FEE"/>
    <w:rPr>
      <w:rFonts w:ascii="Arial" w:hAnsi="Arial" w:cs="Arial" w:hint="default"/>
      <w:b/>
      <w:bCs/>
      <w:i w:val="0"/>
      <w:iCs w:val="0"/>
    </w:rPr>
  </w:style>
  <w:style w:type="character" w:customStyle="1" w:styleId="WW8Num15z1">
    <w:name w:val="WW8Num15z1"/>
    <w:rsid w:val="00A86FEE"/>
  </w:style>
  <w:style w:type="character" w:customStyle="1" w:styleId="WW8Num15z2">
    <w:name w:val="WW8Num15z2"/>
    <w:rsid w:val="00A86FEE"/>
  </w:style>
  <w:style w:type="character" w:customStyle="1" w:styleId="WW8Num15z3">
    <w:name w:val="WW8Num15z3"/>
    <w:rsid w:val="00A86FEE"/>
  </w:style>
  <w:style w:type="character" w:customStyle="1" w:styleId="WW8Num15z4">
    <w:name w:val="WW8Num15z4"/>
    <w:rsid w:val="00A86FEE"/>
  </w:style>
  <w:style w:type="character" w:customStyle="1" w:styleId="WW8Num15z5">
    <w:name w:val="WW8Num15z5"/>
    <w:rsid w:val="00A86FEE"/>
  </w:style>
  <w:style w:type="character" w:customStyle="1" w:styleId="WW8Num15z6">
    <w:name w:val="WW8Num15z6"/>
    <w:rsid w:val="00A86FEE"/>
  </w:style>
  <w:style w:type="character" w:customStyle="1" w:styleId="WW8Num15z7">
    <w:name w:val="WW8Num15z7"/>
    <w:rsid w:val="00A86FEE"/>
  </w:style>
  <w:style w:type="character" w:customStyle="1" w:styleId="WW8Num15z8">
    <w:name w:val="WW8Num15z8"/>
    <w:rsid w:val="00A86FEE"/>
  </w:style>
  <w:style w:type="character" w:customStyle="1" w:styleId="WW8Num16z0">
    <w:name w:val="WW8Num16z0"/>
    <w:rsid w:val="00A86FEE"/>
    <w:rPr>
      <w:rFonts w:hint="default"/>
    </w:rPr>
  </w:style>
  <w:style w:type="character" w:customStyle="1" w:styleId="WW8Num16z1">
    <w:name w:val="WW8Num16z1"/>
    <w:rsid w:val="00A86FEE"/>
  </w:style>
  <w:style w:type="character" w:customStyle="1" w:styleId="WW8Num16z2">
    <w:name w:val="WW8Num16z2"/>
    <w:rsid w:val="00A86FEE"/>
  </w:style>
  <w:style w:type="character" w:customStyle="1" w:styleId="WW8Num16z3">
    <w:name w:val="WW8Num16z3"/>
    <w:rsid w:val="00A86FEE"/>
  </w:style>
  <w:style w:type="character" w:customStyle="1" w:styleId="WW8Num16z4">
    <w:name w:val="WW8Num16z4"/>
    <w:rsid w:val="00A86FEE"/>
  </w:style>
  <w:style w:type="character" w:customStyle="1" w:styleId="WW8Num16z5">
    <w:name w:val="WW8Num16z5"/>
    <w:rsid w:val="00A86FEE"/>
  </w:style>
  <w:style w:type="character" w:customStyle="1" w:styleId="WW8Num16z6">
    <w:name w:val="WW8Num16z6"/>
    <w:rsid w:val="00A86FEE"/>
  </w:style>
  <w:style w:type="character" w:customStyle="1" w:styleId="WW8Num16z7">
    <w:name w:val="WW8Num16z7"/>
    <w:rsid w:val="00A86FEE"/>
  </w:style>
  <w:style w:type="character" w:customStyle="1" w:styleId="WW8Num16z8">
    <w:name w:val="WW8Num16z8"/>
    <w:rsid w:val="00A86FEE"/>
  </w:style>
  <w:style w:type="character" w:customStyle="1" w:styleId="WW8Num17z0">
    <w:name w:val="WW8Num17z0"/>
    <w:rsid w:val="00A86FEE"/>
    <w:rPr>
      <w:rFonts w:hint="default"/>
    </w:rPr>
  </w:style>
  <w:style w:type="character" w:customStyle="1" w:styleId="WW8Num17z1">
    <w:name w:val="WW8Num17z1"/>
    <w:rsid w:val="00A86FEE"/>
  </w:style>
  <w:style w:type="character" w:customStyle="1" w:styleId="WW8Num17z2">
    <w:name w:val="WW8Num17z2"/>
    <w:rsid w:val="00A86FEE"/>
  </w:style>
  <w:style w:type="character" w:customStyle="1" w:styleId="WW8Num17z3">
    <w:name w:val="WW8Num17z3"/>
    <w:rsid w:val="00A86FEE"/>
  </w:style>
  <w:style w:type="character" w:customStyle="1" w:styleId="WW8Num17z4">
    <w:name w:val="WW8Num17z4"/>
    <w:rsid w:val="00A86FEE"/>
  </w:style>
  <w:style w:type="character" w:customStyle="1" w:styleId="WW8Num17z5">
    <w:name w:val="WW8Num17z5"/>
    <w:rsid w:val="00A86FEE"/>
  </w:style>
  <w:style w:type="character" w:customStyle="1" w:styleId="WW8Num17z6">
    <w:name w:val="WW8Num17z6"/>
    <w:rsid w:val="00A86FEE"/>
  </w:style>
  <w:style w:type="character" w:customStyle="1" w:styleId="WW8Num17z7">
    <w:name w:val="WW8Num17z7"/>
    <w:rsid w:val="00A86FEE"/>
  </w:style>
  <w:style w:type="character" w:customStyle="1" w:styleId="WW8Num17z8">
    <w:name w:val="WW8Num17z8"/>
    <w:rsid w:val="00A86FEE"/>
  </w:style>
  <w:style w:type="character" w:customStyle="1" w:styleId="WW8Num18z0">
    <w:name w:val="WW8Num18z0"/>
    <w:rsid w:val="00A86FEE"/>
    <w:rPr>
      <w:rFonts w:ascii="Arial" w:hAnsi="Arial" w:cs="Arial"/>
      <w:lang w:val="es-ES"/>
    </w:rPr>
  </w:style>
  <w:style w:type="character" w:customStyle="1" w:styleId="WW8Num18z1">
    <w:name w:val="WW8Num18z1"/>
    <w:rsid w:val="00A86FEE"/>
  </w:style>
  <w:style w:type="character" w:customStyle="1" w:styleId="WW8Num18z2">
    <w:name w:val="WW8Num18z2"/>
    <w:rsid w:val="00A86FEE"/>
  </w:style>
  <w:style w:type="character" w:customStyle="1" w:styleId="WW8Num18z3">
    <w:name w:val="WW8Num18z3"/>
    <w:rsid w:val="00A86FEE"/>
  </w:style>
  <w:style w:type="character" w:customStyle="1" w:styleId="WW8Num18z4">
    <w:name w:val="WW8Num18z4"/>
    <w:rsid w:val="00A86FEE"/>
  </w:style>
  <w:style w:type="character" w:customStyle="1" w:styleId="WW8Num18z5">
    <w:name w:val="WW8Num18z5"/>
    <w:rsid w:val="00A86FEE"/>
  </w:style>
  <w:style w:type="character" w:customStyle="1" w:styleId="WW8Num18z6">
    <w:name w:val="WW8Num18z6"/>
    <w:rsid w:val="00A86FEE"/>
  </w:style>
  <w:style w:type="character" w:customStyle="1" w:styleId="WW8Num18z7">
    <w:name w:val="WW8Num18z7"/>
    <w:rsid w:val="00A86FEE"/>
  </w:style>
  <w:style w:type="character" w:customStyle="1" w:styleId="WW8Num18z8">
    <w:name w:val="WW8Num18z8"/>
    <w:rsid w:val="00A86FEE"/>
  </w:style>
  <w:style w:type="character" w:customStyle="1" w:styleId="WW8Num19z0">
    <w:name w:val="WW8Num19z0"/>
    <w:rsid w:val="00A86FEE"/>
    <w:rPr>
      <w:rFonts w:ascii="Symbol" w:hAnsi="Symbol" w:cs="Symbol" w:hint="default"/>
      <w:sz w:val="22"/>
    </w:rPr>
  </w:style>
  <w:style w:type="character" w:customStyle="1" w:styleId="WW8Num19z1">
    <w:name w:val="WW8Num19z1"/>
    <w:rsid w:val="00A86FEE"/>
    <w:rPr>
      <w:rFonts w:ascii="Courier New" w:hAnsi="Courier New" w:cs="Courier New" w:hint="default"/>
    </w:rPr>
  </w:style>
  <w:style w:type="character" w:customStyle="1" w:styleId="WW8Num19z2">
    <w:name w:val="WW8Num19z2"/>
    <w:rsid w:val="00A86FEE"/>
    <w:rPr>
      <w:rFonts w:ascii="Wingdings" w:hAnsi="Wingdings" w:cs="Wingdings" w:hint="default"/>
    </w:rPr>
  </w:style>
  <w:style w:type="character" w:customStyle="1" w:styleId="WW8Num20z0">
    <w:name w:val="WW8Num20z0"/>
    <w:rsid w:val="00A86FEE"/>
    <w:rPr>
      <w:rFonts w:hint="default"/>
      <w:lang w:val="es-ES"/>
    </w:rPr>
  </w:style>
  <w:style w:type="character" w:customStyle="1" w:styleId="WW8Num20z1">
    <w:name w:val="WW8Num20z1"/>
    <w:rsid w:val="00A86FEE"/>
  </w:style>
  <w:style w:type="character" w:customStyle="1" w:styleId="WW8Num20z2">
    <w:name w:val="WW8Num20z2"/>
    <w:rsid w:val="00A86FEE"/>
  </w:style>
  <w:style w:type="character" w:customStyle="1" w:styleId="WW8Num20z3">
    <w:name w:val="WW8Num20z3"/>
    <w:rsid w:val="00A86FEE"/>
  </w:style>
  <w:style w:type="character" w:customStyle="1" w:styleId="WW8Num20z4">
    <w:name w:val="WW8Num20z4"/>
    <w:rsid w:val="00A86FEE"/>
  </w:style>
  <w:style w:type="character" w:customStyle="1" w:styleId="WW8Num20z5">
    <w:name w:val="WW8Num20z5"/>
    <w:rsid w:val="00A86FEE"/>
  </w:style>
  <w:style w:type="character" w:customStyle="1" w:styleId="WW8Num20z6">
    <w:name w:val="WW8Num20z6"/>
    <w:rsid w:val="00A86FEE"/>
  </w:style>
  <w:style w:type="character" w:customStyle="1" w:styleId="WW8Num20z7">
    <w:name w:val="WW8Num20z7"/>
    <w:rsid w:val="00A86FEE"/>
  </w:style>
  <w:style w:type="character" w:customStyle="1" w:styleId="WW8Num20z8">
    <w:name w:val="WW8Num20z8"/>
    <w:rsid w:val="00A86FEE"/>
  </w:style>
  <w:style w:type="character" w:customStyle="1" w:styleId="WW8Num21z0">
    <w:name w:val="WW8Num21z0"/>
    <w:rsid w:val="00A86FEE"/>
    <w:rPr>
      <w:rFonts w:ascii="Symbol" w:hAnsi="Symbol" w:cs="Symbol"/>
      <w:sz w:val="24"/>
      <w:szCs w:val="24"/>
    </w:rPr>
  </w:style>
  <w:style w:type="character" w:customStyle="1" w:styleId="WW8Num21z1">
    <w:name w:val="WW8Num21z1"/>
    <w:rsid w:val="00A86FEE"/>
    <w:rPr>
      <w:rFonts w:ascii="OpenSymbol" w:hAnsi="OpenSymbol" w:cs="OpenSymbol"/>
    </w:rPr>
  </w:style>
  <w:style w:type="character" w:customStyle="1" w:styleId="WW8Num21z3">
    <w:name w:val="WW8Num21z3"/>
    <w:rsid w:val="00A86FEE"/>
    <w:rPr>
      <w:rFonts w:ascii="Symbol" w:hAnsi="Symbol" w:cs="OpenSymbol"/>
    </w:rPr>
  </w:style>
  <w:style w:type="character" w:customStyle="1" w:styleId="WW8Num22z0">
    <w:name w:val="WW8Num22z0"/>
    <w:rsid w:val="00A86FEE"/>
    <w:rPr>
      <w:rFonts w:hint="default"/>
      <w:color w:val="000000"/>
      <w:u w:val="single"/>
    </w:rPr>
  </w:style>
  <w:style w:type="character" w:customStyle="1" w:styleId="WW8Num22z1">
    <w:name w:val="WW8Num22z1"/>
    <w:rsid w:val="00A86FEE"/>
  </w:style>
  <w:style w:type="character" w:customStyle="1" w:styleId="WW8Num22z2">
    <w:name w:val="WW8Num22z2"/>
    <w:rsid w:val="00A86FEE"/>
  </w:style>
  <w:style w:type="character" w:customStyle="1" w:styleId="WW8Num22z3">
    <w:name w:val="WW8Num22z3"/>
    <w:rsid w:val="00A86FEE"/>
  </w:style>
  <w:style w:type="character" w:customStyle="1" w:styleId="WW8Num22z4">
    <w:name w:val="WW8Num22z4"/>
    <w:rsid w:val="00A86FEE"/>
  </w:style>
  <w:style w:type="character" w:customStyle="1" w:styleId="WW8Num22z5">
    <w:name w:val="WW8Num22z5"/>
    <w:rsid w:val="00A86FEE"/>
  </w:style>
  <w:style w:type="character" w:customStyle="1" w:styleId="WW8Num22z6">
    <w:name w:val="WW8Num22z6"/>
    <w:rsid w:val="00A86FEE"/>
  </w:style>
  <w:style w:type="character" w:customStyle="1" w:styleId="WW8Num22z7">
    <w:name w:val="WW8Num22z7"/>
    <w:rsid w:val="00A86FEE"/>
  </w:style>
  <w:style w:type="character" w:customStyle="1" w:styleId="WW8Num22z8">
    <w:name w:val="WW8Num22z8"/>
    <w:rsid w:val="00A86FEE"/>
  </w:style>
  <w:style w:type="character" w:customStyle="1" w:styleId="WW8Num23z0">
    <w:name w:val="WW8Num23z0"/>
    <w:rsid w:val="00A86FEE"/>
    <w:rPr>
      <w:rFonts w:ascii="Symbol" w:hAnsi="Symbol" w:cs="Symbol"/>
      <w:sz w:val="24"/>
      <w:szCs w:val="24"/>
      <w:shd w:val="clear" w:color="auto" w:fill="FF0000"/>
    </w:rPr>
  </w:style>
  <w:style w:type="character" w:customStyle="1" w:styleId="WW8Num23z1">
    <w:name w:val="WW8Num23z1"/>
    <w:rsid w:val="00A86FEE"/>
    <w:rPr>
      <w:rFonts w:ascii="OpenSymbol" w:hAnsi="OpenSymbol" w:cs="OpenSymbol"/>
    </w:rPr>
  </w:style>
  <w:style w:type="character" w:customStyle="1" w:styleId="WW8Num23z3">
    <w:name w:val="WW8Num23z3"/>
    <w:rsid w:val="00A86FEE"/>
    <w:rPr>
      <w:rFonts w:ascii="Symbol" w:hAnsi="Symbol" w:cs="OpenSymbol"/>
    </w:rPr>
  </w:style>
  <w:style w:type="character" w:customStyle="1" w:styleId="WW8Num24z0">
    <w:name w:val="WW8Num24z0"/>
    <w:rsid w:val="00A86FEE"/>
  </w:style>
  <w:style w:type="character" w:customStyle="1" w:styleId="WW8Num24z1">
    <w:name w:val="WW8Num24z1"/>
    <w:rsid w:val="00A86FEE"/>
  </w:style>
  <w:style w:type="character" w:customStyle="1" w:styleId="WW8Num24z2">
    <w:name w:val="WW8Num24z2"/>
    <w:rsid w:val="00A86FEE"/>
  </w:style>
  <w:style w:type="character" w:customStyle="1" w:styleId="WW8Num24z3">
    <w:name w:val="WW8Num24z3"/>
    <w:rsid w:val="00A86FEE"/>
  </w:style>
  <w:style w:type="character" w:customStyle="1" w:styleId="WW8Num24z4">
    <w:name w:val="WW8Num24z4"/>
    <w:rsid w:val="00A86FEE"/>
  </w:style>
  <w:style w:type="character" w:customStyle="1" w:styleId="WW8Num24z5">
    <w:name w:val="WW8Num24z5"/>
    <w:rsid w:val="00A86FEE"/>
  </w:style>
  <w:style w:type="character" w:customStyle="1" w:styleId="WW8Num24z6">
    <w:name w:val="WW8Num24z6"/>
    <w:rsid w:val="00A86FEE"/>
  </w:style>
  <w:style w:type="character" w:customStyle="1" w:styleId="WW8Num24z7">
    <w:name w:val="WW8Num24z7"/>
    <w:rsid w:val="00A86FEE"/>
  </w:style>
  <w:style w:type="character" w:customStyle="1" w:styleId="WW8Num24z8">
    <w:name w:val="WW8Num24z8"/>
    <w:rsid w:val="00A86FEE"/>
  </w:style>
  <w:style w:type="character" w:customStyle="1" w:styleId="WW8Num25z0">
    <w:name w:val="WW8Num25z0"/>
    <w:rsid w:val="00A86FEE"/>
    <w:rPr>
      <w:rFonts w:hint="default"/>
    </w:rPr>
  </w:style>
  <w:style w:type="character" w:customStyle="1" w:styleId="WW8Num25z1">
    <w:name w:val="WW8Num25z1"/>
    <w:rsid w:val="00A86FEE"/>
  </w:style>
  <w:style w:type="character" w:customStyle="1" w:styleId="WW8Num25z2">
    <w:name w:val="WW8Num25z2"/>
    <w:rsid w:val="00A86FEE"/>
  </w:style>
  <w:style w:type="character" w:customStyle="1" w:styleId="WW8Num25z3">
    <w:name w:val="WW8Num25z3"/>
    <w:rsid w:val="00A86FEE"/>
  </w:style>
  <w:style w:type="character" w:customStyle="1" w:styleId="WW8Num25z4">
    <w:name w:val="WW8Num25z4"/>
    <w:rsid w:val="00A86FEE"/>
  </w:style>
  <w:style w:type="character" w:customStyle="1" w:styleId="WW8Num25z5">
    <w:name w:val="WW8Num25z5"/>
    <w:rsid w:val="00A86FEE"/>
  </w:style>
  <w:style w:type="character" w:customStyle="1" w:styleId="WW8Num25z6">
    <w:name w:val="WW8Num25z6"/>
    <w:rsid w:val="00A86FEE"/>
  </w:style>
  <w:style w:type="character" w:customStyle="1" w:styleId="WW8Num25z7">
    <w:name w:val="WW8Num25z7"/>
    <w:rsid w:val="00A86FEE"/>
  </w:style>
  <w:style w:type="character" w:customStyle="1" w:styleId="WW8Num25z8">
    <w:name w:val="WW8Num25z8"/>
    <w:rsid w:val="00A86FEE"/>
  </w:style>
  <w:style w:type="character" w:customStyle="1" w:styleId="WW8Num26z0">
    <w:name w:val="WW8Num26z0"/>
    <w:rsid w:val="00A86FEE"/>
    <w:rPr>
      <w:rFonts w:hint="default"/>
    </w:rPr>
  </w:style>
  <w:style w:type="character" w:customStyle="1" w:styleId="WW8Num26z1">
    <w:name w:val="WW8Num26z1"/>
    <w:rsid w:val="00A86FEE"/>
  </w:style>
  <w:style w:type="character" w:customStyle="1" w:styleId="WW8Num26z2">
    <w:name w:val="WW8Num26z2"/>
    <w:rsid w:val="00A86FEE"/>
  </w:style>
  <w:style w:type="character" w:customStyle="1" w:styleId="WW8Num26z3">
    <w:name w:val="WW8Num26z3"/>
    <w:rsid w:val="00A86FEE"/>
  </w:style>
  <w:style w:type="character" w:customStyle="1" w:styleId="WW8Num26z4">
    <w:name w:val="WW8Num26z4"/>
    <w:rsid w:val="00A86FEE"/>
  </w:style>
  <w:style w:type="character" w:customStyle="1" w:styleId="WW8Num26z5">
    <w:name w:val="WW8Num26z5"/>
    <w:rsid w:val="00A86FEE"/>
  </w:style>
  <w:style w:type="character" w:customStyle="1" w:styleId="WW8Num26z6">
    <w:name w:val="WW8Num26z6"/>
    <w:rsid w:val="00A86FEE"/>
  </w:style>
  <w:style w:type="character" w:customStyle="1" w:styleId="WW8Num26z7">
    <w:name w:val="WW8Num26z7"/>
    <w:rsid w:val="00A86FEE"/>
  </w:style>
  <w:style w:type="character" w:customStyle="1" w:styleId="WW8Num26z8">
    <w:name w:val="WW8Num26z8"/>
    <w:rsid w:val="00A86FEE"/>
  </w:style>
  <w:style w:type="character" w:customStyle="1" w:styleId="WW8Num27z0">
    <w:name w:val="WW8Num27z0"/>
    <w:rsid w:val="00A86FEE"/>
  </w:style>
  <w:style w:type="character" w:customStyle="1" w:styleId="WW8Num27z1">
    <w:name w:val="WW8Num27z1"/>
    <w:rsid w:val="00A86FEE"/>
  </w:style>
  <w:style w:type="character" w:customStyle="1" w:styleId="WW8Num27z2">
    <w:name w:val="WW8Num27z2"/>
    <w:rsid w:val="00A86FEE"/>
  </w:style>
  <w:style w:type="character" w:customStyle="1" w:styleId="WW8Num27z3">
    <w:name w:val="WW8Num27z3"/>
    <w:rsid w:val="00A86FEE"/>
  </w:style>
  <w:style w:type="character" w:customStyle="1" w:styleId="WW8Num27z4">
    <w:name w:val="WW8Num27z4"/>
    <w:rsid w:val="00A86FEE"/>
  </w:style>
  <w:style w:type="character" w:customStyle="1" w:styleId="WW8Num27z5">
    <w:name w:val="WW8Num27z5"/>
    <w:rsid w:val="00A86FEE"/>
  </w:style>
  <w:style w:type="character" w:customStyle="1" w:styleId="WW8Num27z6">
    <w:name w:val="WW8Num27z6"/>
    <w:rsid w:val="00A86FEE"/>
  </w:style>
  <w:style w:type="character" w:customStyle="1" w:styleId="WW8Num27z7">
    <w:name w:val="WW8Num27z7"/>
    <w:rsid w:val="00A86FEE"/>
  </w:style>
  <w:style w:type="character" w:customStyle="1" w:styleId="WW8Num27z8">
    <w:name w:val="WW8Num27z8"/>
    <w:rsid w:val="00A86FEE"/>
  </w:style>
  <w:style w:type="character" w:customStyle="1" w:styleId="WW8Num28z0">
    <w:name w:val="WW8Num28z0"/>
    <w:rsid w:val="00A86FEE"/>
    <w:rPr>
      <w:rFonts w:ascii="Symbol" w:eastAsia="DejaVu Sans" w:hAnsi="Symbol" w:cs="Arial" w:hint="default"/>
    </w:rPr>
  </w:style>
  <w:style w:type="character" w:customStyle="1" w:styleId="WW8Num28z1">
    <w:name w:val="WW8Num28z1"/>
    <w:rsid w:val="00A86FEE"/>
    <w:rPr>
      <w:rFonts w:ascii="Courier New" w:hAnsi="Courier New" w:cs="Courier New" w:hint="default"/>
    </w:rPr>
  </w:style>
  <w:style w:type="character" w:customStyle="1" w:styleId="WW8Num28z2">
    <w:name w:val="WW8Num28z2"/>
    <w:rsid w:val="00A86FEE"/>
    <w:rPr>
      <w:rFonts w:ascii="Wingdings" w:hAnsi="Wingdings" w:cs="Wingdings" w:hint="default"/>
    </w:rPr>
  </w:style>
  <w:style w:type="character" w:customStyle="1" w:styleId="WW8Num28z3">
    <w:name w:val="WW8Num28z3"/>
    <w:rsid w:val="00A86FEE"/>
    <w:rPr>
      <w:rFonts w:ascii="Symbol" w:hAnsi="Symbol" w:cs="Symbol" w:hint="default"/>
    </w:rPr>
  </w:style>
  <w:style w:type="character" w:customStyle="1" w:styleId="WW8Num29z0">
    <w:name w:val="WW8Num29z0"/>
    <w:rsid w:val="00A86FEE"/>
    <w:rPr>
      <w:rFonts w:ascii="Symbol" w:hAnsi="Symbol" w:cs="Symbol" w:hint="default"/>
    </w:rPr>
  </w:style>
  <w:style w:type="character" w:customStyle="1" w:styleId="WW8Num29z1">
    <w:name w:val="WW8Num29z1"/>
    <w:rsid w:val="00A86FEE"/>
    <w:rPr>
      <w:rFonts w:ascii="Courier New" w:hAnsi="Courier New" w:cs="Courier New" w:hint="default"/>
    </w:rPr>
  </w:style>
  <w:style w:type="character" w:customStyle="1" w:styleId="WW8Num29z2">
    <w:name w:val="WW8Num29z2"/>
    <w:rsid w:val="00A86FEE"/>
    <w:rPr>
      <w:rFonts w:ascii="Wingdings" w:hAnsi="Wingdings" w:cs="Wingdings" w:hint="default"/>
    </w:rPr>
  </w:style>
  <w:style w:type="character" w:customStyle="1" w:styleId="WW8Num30z0">
    <w:name w:val="WW8Num30z0"/>
    <w:rsid w:val="00A86FEE"/>
    <w:rPr>
      <w:rFonts w:ascii="Symbol" w:hAnsi="Symbol" w:cs="Symbol" w:hint="default"/>
    </w:rPr>
  </w:style>
  <w:style w:type="character" w:customStyle="1" w:styleId="WW8Num30z1">
    <w:name w:val="WW8Num30z1"/>
    <w:rsid w:val="00A86FEE"/>
    <w:rPr>
      <w:rFonts w:ascii="Courier New" w:hAnsi="Courier New" w:cs="Courier New" w:hint="default"/>
    </w:rPr>
  </w:style>
  <w:style w:type="character" w:customStyle="1" w:styleId="WW8Num30z2">
    <w:name w:val="WW8Num30z2"/>
    <w:rsid w:val="00A86FEE"/>
    <w:rPr>
      <w:rFonts w:ascii="Wingdings" w:hAnsi="Wingdings" w:cs="Wingdings" w:hint="default"/>
    </w:rPr>
  </w:style>
  <w:style w:type="character" w:customStyle="1" w:styleId="WW8Num31z0">
    <w:name w:val="WW8Num31z0"/>
    <w:rsid w:val="00A86FEE"/>
    <w:rPr>
      <w:rFonts w:ascii="Arial" w:hAnsi="Arial" w:cs="Arial" w:hint="default"/>
      <w:b/>
      <w:bCs/>
      <w:iCs/>
    </w:rPr>
  </w:style>
  <w:style w:type="character" w:customStyle="1" w:styleId="WW8Num31z1">
    <w:name w:val="WW8Num31z1"/>
    <w:rsid w:val="00A86FEE"/>
  </w:style>
  <w:style w:type="character" w:customStyle="1" w:styleId="WW8Num31z2">
    <w:name w:val="WW8Num31z2"/>
    <w:rsid w:val="00A86FEE"/>
  </w:style>
  <w:style w:type="character" w:customStyle="1" w:styleId="WW8Num31z3">
    <w:name w:val="WW8Num31z3"/>
    <w:rsid w:val="00A86FEE"/>
  </w:style>
  <w:style w:type="character" w:customStyle="1" w:styleId="WW8Num31z4">
    <w:name w:val="WW8Num31z4"/>
    <w:rsid w:val="00A86FEE"/>
  </w:style>
  <w:style w:type="character" w:customStyle="1" w:styleId="WW8Num31z5">
    <w:name w:val="WW8Num31z5"/>
    <w:rsid w:val="00A86FEE"/>
  </w:style>
  <w:style w:type="character" w:customStyle="1" w:styleId="WW8Num31z6">
    <w:name w:val="WW8Num31z6"/>
    <w:rsid w:val="00A86FEE"/>
  </w:style>
  <w:style w:type="character" w:customStyle="1" w:styleId="WW8Num31z7">
    <w:name w:val="WW8Num31z7"/>
    <w:rsid w:val="00A86FEE"/>
  </w:style>
  <w:style w:type="character" w:customStyle="1" w:styleId="WW8Num31z8">
    <w:name w:val="WW8Num31z8"/>
    <w:rsid w:val="00A86FEE"/>
  </w:style>
  <w:style w:type="character" w:customStyle="1" w:styleId="WW8Num32z0">
    <w:name w:val="WW8Num32z0"/>
    <w:rsid w:val="00A86FEE"/>
    <w:rPr>
      <w:rFonts w:ascii="Symbol" w:eastAsia="Times New Roman" w:hAnsi="Symbol" w:cs="Arial" w:hint="default"/>
    </w:rPr>
  </w:style>
  <w:style w:type="character" w:customStyle="1" w:styleId="WW8Num32z1">
    <w:name w:val="WW8Num32z1"/>
    <w:rsid w:val="00A86FEE"/>
    <w:rPr>
      <w:rFonts w:ascii="Courier New" w:hAnsi="Courier New" w:cs="Courier New" w:hint="default"/>
    </w:rPr>
  </w:style>
  <w:style w:type="character" w:customStyle="1" w:styleId="WW8Num32z2">
    <w:name w:val="WW8Num32z2"/>
    <w:rsid w:val="00A86FEE"/>
    <w:rPr>
      <w:rFonts w:ascii="Wingdings" w:hAnsi="Wingdings" w:cs="Wingdings" w:hint="default"/>
    </w:rPr>
  </w:style>
  <w:style w:type="character" w:customStyle="1" w:styleId="WW8Num32z3">
    <w:name w:val="WW8Num32z3"/>
    <w:rsid w:val="00A86FEE"/>
    <w:rPr>
      <w:rFonts w:ascii="Symbol" w:hAnsi="Symbol" w:cs="Symbol" w:hint="default"/>
    </w:rPr>
  </w:style>
  <w:style w:type="character" w:customStyle="1" w:styleId="WW8Num33z0">
    <w:name w:val="WW8Num33z0"/>
    <w:rsid w:val="00A86FEE"/>
    <w:rPr>
      <w:rFonts w:hint="default"/>
      <w:sz w:val="24"/>
      <w:lang w:val="es-ES"/>
    </w:rPr>
  </w:style>
  <w:style w:type="character" w:customStyle="1" w:styleId="WW8Num33z1">
    <w:name w:val="WW8Num33z1"/>
    <w:rsid w:val="00A86FEE"/>
  </w:style>
  <w:style w:type="character" w:customStyle="1" w:styleId="WW8Num33z2">
    <w:name w:val="WW8Num33z2"/>
    <w:rsid w:val="00A86FEE"/>
  </w:style>
  <w:style w:type="character" w:customStyle="1" w:styleId="WW8Num33z3">
    <w:name w:val="WW8Num33z3"/>
    <w:rsid w:val="00A86FEE"/>
  </w:style>
  <w:style w:type="character" w:customStyle="1" w:styleId="WW8Num33z4">
    <w:name w:val="WW8Num33z4"/>
    <w:rsid w:val="00A86FEE"/>
  </w:style>
  <w:style w:type="character" w:customStyle="1" w:styleId="WW8Num33z5">
    <w:name w:val="WW8Num33z5"/>
    <w:rsid w:val="00A86FEE"/>
  </w:style>
  <w:style w:type="character" w:customStyle="1" w:styleId="WW8Num33z6">
    <w:name w:val="WW8Num33z6"/>
    <w:rsid w:val="00A86FEE"/>
  </w:style>
  <w:style w:type="character" w:customStyle="1" w:styleId="WW8Num33z7">
    <w:name w:val="WW8Num33z7"/>
    <w:rsid w:val="00A86FEE"/>
  </w:style>
  <w:style w:type="character" w:customStyle="1" w:styleId="WW8Num33z8">
    <w:name w:val="WW8Num33z8"/>
    <w:rsid w:val="00A86FEE"/>
  </w:style>
  <w:style w:type="character" w:customStyle="1" w:styleId="Fuentedeprrafopredeter5">
    <w:name w:val="Fuente de párrafo predeter.5"/>
    <w:rsid w:val="00A86FEE"/>
  </w:style>
  <w:style w:type="character" w:customStyle="1" w:styleId="Fuentedeprrafopredeter4">
    <w:name w:val="Fuente de párrafo predeter.4"/>
    <w:rsid w:val="00A86FEE"/>
  </w:style>
  <w:style w:type="character" w:customStyle="1" w:styleId="Fuentedeprrafopredeter3">
    <w:name w:val="Fuente de párrafo predeter.3"/>
    <w:rsid w:val="00A86FEE"/>
  </w:style>
  <w:style w:type="character" w:customStyle="1" w:styleId="Absatz-Standardschriftart">
    <w:name w:val="Absatz-Standardschriftart"/>
    <w:rsid w:val="00A86FEE"/>
  </w:style>
  <w:style w:type="character" w:customStyle="1" w:styleId="WW-Absatz-Standardschriftart">
    <w:name w:val="WW-Absatz-Standardschriftart"/>
    <w:rsid w:val="00A86FEE"/>
  </w:style>
  <w:style w:type="character" w:customStyle="1" w:styleId="WW-Absatz-Standardschriftart1">
    <w:name w:val="WW-Absatz-Standardschriftart1"/>
    <w:rsid w:val="00A86FEE"/>
  </w:style>
  <w:style w:type="character" w:customStyle="1" w:styleId="Fuentedeprrafopredeter2">
    <w:name w:val="Fuente de párrafo predeter.2"/>
    <w:rsid w:val="00A86FEE"/>
  </w:style>
  <w:style w:type="character" w:customStyle="1" w:styleId="WW-Absatz-Standardschriftart11">
    <w:name w:val="WW-Absatz-Standardschriftart11"/>
    <w:rsid w:val="00A86FEE"/>
  </w:style>
  <w:style w:type="character" w:customStyle="1" w:styleId="WW8Num5z1">
    <w:name w:val="WW8Num5z1"/>
    <w:rsid w:val="00A86FEE"/>
    <w:rPr>
      <w:rFonts w:ascii="Arial" w:hAnsi="Arial" w:cs="Arial"/>
      <w:b w:val="0"/>
      <w:lang w:val="es-ES" w:bidi="ar-SA"/>
    </w:rPr>
  </w:style>
  <w:style w:type="character" w:customStyle="1" w:styleId="WW8Num5z2">
    <w:name w:val="WW8Num5z2"/>
    <w:rsid w:val="00A86FEE"/>
    <w:rPr>
      <w:b/>
    </w:rPr>
  </w:style>
  <w:style w:type="character" w:customStyle="1" w:styleId="Fuentedeprrafopredeter1">
    <w:name w:val="Fuente de párrafo predeter.1"/>
    <w:rsid w:val="00A86FEE"/>
  </w:style>
  <w:style w:type="character" w:customStyle="1" w:styleId="EncabezadoCar">
    <w:name w:val="Encabezado Car"/>
    <w:rsid w:val="00A86FEE"/>
    <w:rPr>
      <w:rFonts w:ascii="Liberation Serif" w:eastAsia="DejaVu Sans" w:hAnsi="Liberation Serif" w:cs="Mangal"/>
      <w:color w:val="00000A"/>
      <w:kern w:val="1"/>
      <w:sz w:val="24"/>
      <w:szCs w:val="21"/>
      <w:lang w:eastAsia="zh-CN" w:bidi="hi-IN"/>
    </w:rPr>
  </w:style>
  <w:style w:type="character" w:customStyle="1" w:styleId="PiedepginaCar">
    <w:name w:val="Pie de página Car"/>
    <w:rsid w:val="00A86FEE"/>
    <w:rPr>
      <w:rFonts w:ascii="Liberation Serif" w:eastAsia="DejaVu Sans" w:hAnsi="Liberation Serif" w:cs="Mangal"/>
      <w:color w:val="00000A"/>
      <w:kern w:val="1"/>
      <w:sz w:val="24"/>
      <w:szCs w:val="21"/>
      <w:lang w:eastAsia="zh-CN" w:bidi="hi-IN"/>
    </w:rPr>
  </w:style>
  <w:style w:type="character" w:styleId="Textoennegrita">
    <w:name w:val="Strong"/>
    <w:uiPriority w:val="22"/>
    <w:qFormat/>
    <w:rsid w:val="00A86FEE"/>
    <w:rPr>
      <w:b/>
      <w:bCs/>
    </w:rPr>
  </w:style>
  <w:style w:type="character" w:customStyle="1" w:styleId="TextoindependienteCar">
    <w:name w:val="Texto independiente Car"/>
    <w:rsid w:val="00A86FEE"/>
    <w:rPr>
      <w:rFonts w:ascii="Liberation Serif" w:eastAsia="DejaVu Sans" w:hAnsi="Liberation Serif" w:cs="Mangal"/>
      <w:color w:val="00000A"/>
      <w:kern w:val="1"/>
      <w:sz w:val="24"/>
      <w:szCs w:val="21"/>
      <w:lang w:eastAsia="zh-CN" w:bidi="hi-IN"/>
    </w:rPr>
  </w:style>
  <w:style w:type="character" w:customStyle="1" w:styleId="Caracteresdenotaalpie">
    <w:name w:val="Caracteres de nota al pie"/>
    <w:rsid w:val="00A86FEE"/>
    <w:rPr>
      <w:vertAlign w:val="superscript"/>
    </w:rPr>
  </w:style>
  <w:style w:type="character" w:customStyle="1" w:styleId="TextonotapieCar">
    <w:name w:val="Texto nota pie Car"/>
    <w:rsid w:val="00A86FEE"/>
    <w:rPr>
      <w:rFonts w:ascii="Liberation Serif" w:eastAsia="DejaVu Sans" w:hAnsi="Liberation Serif" w:cs="FreeSans"/>
      <w:color w:val="00000A"/>
      <w:kern w:val="1"/>
      <w:lang w:eastAsia="zh-CN" w:bidi="hi-IN"/>
    </w:rPr>
  </w:style>
  <w:style w:type="character" w:customStyle="1" w:styleId="TextodegloboCar">
    <w:name w:val="Texto de globo Car"/>
    <w:rsid w:val="00A86FEE"/>
    <w:rPr>
      <w:rFonts w:ascii="Tahoma" w:eastAsia="DejaVu Sans" w:hAnsi="Tahoma" w:cs="Mangal"/>
      <w:color w:val="00000A"/>
      <w:kern w:val="1"/>
      <w:sz w:val="16"/>
      <w:szCs w:val="14"/>
      <w:lang w:val="es-VE" w:eastAsia="zh-CN" w:bidi="hi-IN"/>
    </w:rPr>
  </w:style>
  <w:style w:type="character" w:customStyle="1" w:styleId="Refdenotaalpie1">
    <w:name w:val="Ref. de nota al pie1"/>
    <w:rsid w:val="00A86FEE"/>
    <w:rPr>
      <w:vertAlign w:val="superscript"/>
    </w:rPr>
  </w:style>
  <w:style w:type="character" w:customStyle="1" w:styleId="Fuentedeprrafopredeter6">
    <w:name w:val="Fuente de párrafo predeter.6"/>
    <w:rsid w:val="00A86FEE"/>
  </w:style>
  <w:style w:type="character" w:styleId="nfasis">
    <w:name w:val="Emphasis"/>
    <w:qFormat/>
    <w:rsid w:val="00A86FEE"/>
    <w:rPr>
      <w:i/>
      <w:iCs/>
    </w:rPr>
  </w:style>
  <w:style w:type="character" w:customStyle="1" w:styleId="apple-converted-space">
    <w:name w:val="apple-converted-space"/>
    <w:basedOn w:val="Fuentedeprrafopredeter6"/>
    <w:rsid w:val="00A86FEE"/>
  </w:style>
  <w:style w:type="character" w:customStyle="1" w:styleId="Smbolosdenumeracin">
    <w:name w:val="Símbolos de numeración"/>
    <w:rsid w:val="00A86FEE"/>
  </w:style>
  <w:style w:type="character" w:customStyle="1" w:styleId="Refdenotaalpie2">
    <w:name w:val="Ref. de nota al pie2"/>
    <w:rsid w:val="00A86FEE"/>
    <w:rPr>
      <w:vertAlign w:val="superscript"/>
    </w:rPr>
  </w:style>
  <w:style w:type="character" w:customStyle="1" w:styleId="Refdecomentario1">
    <w:name w:val="Ref. de comentario1"/>
    <w:rsid w:val="00A86FEE"/>
    <w:rPr>
      <w:sz w:val="16"/>
      <w:szCs w:val="16"/>
    </w:rPr>
  </w:style>
  <w:style w:type="character" w:customStyle="1" w:styleId="TextocomentarioCar">
    <w:name w:val="Texto comentario Car"/>
    <w:rsid w:val="00A86FEE"/>
    <w:rPr>
      <w:rFonts w:ascii="Liberation Serif" w:eastAsia="DejaVu Sans" w:hAnsi="Liberation Serif" w:cs="Mangal"/>
      <w:color w:val="00000A"/>
      <w:kern w:val="1"/>
      <w:szCs w:val="18"/>
      <w:lang w:val="es-VE" w:eastAsia="zh-CN" w:bidi="hi-IN"/>
    </w:rPr>
  </w:style>
  <w:style w:type="character" w:customStyle="1" w:styleId="AsuntodelcomentarioCar">
    <w:name w:val="Asunto del comentario Car"/>
    <w:rsid w:val="00A86FEE"/>
    <w:rPr>
      <w:rFonts w:ascii="Liberation Serif" w:eastAsia="DejaVu Sans" w:hAnsi="Liberation Serif" w:cs="Mangal"/>
      <w:b/>
      <w:bCs/>
      <w:color w:val="00000A"/>
      <w:kern w:val="1"/>
      <w:szCs w:val="18"/>
      <w:lang w:val="es-VE" w:eastAsia="zh-CN" w:bidi="hi-IN"/>
    </w:rPr>
  </w:style>
  <w:style w:type="character" w:styleId="Hipervnculo">
    <w:name w:val="Hyperlink"/>
    <w:rsid w:val="00A86FEE"/>
    <w:rPr>
      <w:color w:val="0000FF"/>
      <w:u w:val="single"/>
    </w:rPr>
  </w:style>
  <w:style w:type="character" w:customStyle="1" w:styleId="Refdenotaalpie3">
    <w:name w:val="Ref. de nota al pie3"/>
    <w:rsid w:val="00A86FEE"/>
    <w:rPr>
      <w:vertAlign w:val="superscript"/>
    </w:rPr>
  </w:style>
  <w:style w:type="character" w:customStyle="1" w:styleId="st">
    <w:name w:val="st"/>
    <w:rsid w:val="00A86FEE"/>
  </w:style>
  <w:style w:type="character" w:styleId="Refdenotaalpie">
    <w:name w:val="footnote reference"/>
    <w:rsid w:val="00A86FEE"/>
    <w:rPr>
      <w:vertAlign w:val="superscript"/>
    </w:rPr>
  </w:style>
  <w:style w:type="paragraph" w:customStyle="1" w:styleId="Encabezado5">
    <w:name w:val="Encabezado5"/>
    <w:basedOn w:val="Normal"/>
    <w:next w:val="Textoindependiente"/>
    <w:rsid w:val="00A86FEE"/>
    <w:pPr>
      <w:keepNext/>
      <w:widowControl w:val="0"/>
      <w:suppressAutoHyphens/>
      <w:spacing w:before="240" w:after="120" w:line="240" w:lineRule="auto"/>
    </w:pPr>
    <w:rPr>
      <w:rFonts w:ascii="Liberation Sans" w:eastAsia="Droid Sans" w:hAnsi="Liberation Sans" w:cs="DejaVu Sans"/>
      <w:color w:val="00000A"/>
      <w:kern w:val="1"/>
      <w:sz w:val="28"/>
      <w:szCs w:val="28"/>
      <w:lang w:eastAsia="zh-CN" w:bidi="hi-IN"/>
    </w:rPr>
  </w:style>
  <w:style w:type="paragraph" w:styleId="Textoindependiente">
    <w:name w:val="Body Text"/>
    <w:basedOn w:val="Normal"/>
    <w:link w:val="TextoindependienteCar1"/>
    <w:rsid w:val="00A86FEE"/>
    <w:pPr>
      <w:widowControl w:val="0"/>
      <w:suppressAutoHyphens/>
      <w:spacing w:after="120" w:line="240" w:lineRule="auto"/>
    </w:pPr>
    <w:rPr>
      <w:rFonts w:ascii="Liberation Serif" w:eastAsia="DejaVu Sans" w:hAnsi="Liberation Serif" w:cs="Mangal"/>
      <w:color w:val="00000A"/>
      <w:kern w:val="1"/>
      <w:sz w:val="24"/>
      <w:szCs w:val="21"/>
      <w:lang w:val="x-none" w:eastAsia="zh-CN" w:bidi="hi-IN"/>
    </w:rPr>
  </w:style>
  <w:style w:type="character" w:customStyle="1" w:styleId="TextoindependienteCar1">
    <w:name w:val="Texto independiente Car1"/>
    <w:basedOn w:val="Fuentedeprrafopredeter"/>
    <w:link w:val="Textoindependiente"/>
    <w:rsid w:val="00A86FEE"/>
    <w:rPr>
      <w:rFonts w:ascii="Liberation Serif" w:eastAsia="DejaVu Sans" w:hAnsi="Liberation Serif" w:cs="Mangal"/>
      <w:color w:val="00000A"/>
      <w:kern w:val="1"/>
      <w:sz w:val="24"/>
      <w:szCs w:val="21"/>
      <w:lang w:val="x-none" w:eastAsia="zh-CN" w:bidi="hi-IN"/>
    </w:rPr>
  </w:style>
  <w:style w:type="paragraph" w:styleId="Lista">
    <w:name w:val="List"/>
    <w:basedOn w:val="Textoindependiente"/>
    <w:rsid w:val="00A86FEE"/>
    <w:rPr>
      <w:rFonts w:cs="DejaVu Sans"/>
    </w:rPr>
  </w:style>
  <w:style w:type="paragraph" w:styleId="Epgrafe">
    <w:name w:val="caption"/>
    <w:basedOn w:val="Normal"/>
    <w:qFormat/>
    <w:rsid w:val="00A86FEE"/>
    <w:pPr>
      <w:widowControl w:val="0"/>
      <w:suppressLineNumbers/>
      <w:suppressAutoHyphens/>
      <w:spacing w:before="120" w:after="120" w:line="240" w:lineRule="auto"/>
    </w:pPr>
    <w:rPr>
      <w:rFonts w:ascii="Liberation Serif" w:eastAsia="DejaVu Sans" w:hAnsi="Liberation Serif" w:cs="DejaVu Sans"/>
      <w:i/>
      <w:iCs/>
      <w:color w:val="00000A"/>
      <w:kern w:val="1"/>
      <w:sz w:val="24"/>
      <w:szCs w:val="24"/>
      <w:lang w:eastAsia="zh-CN" w:bidi="hi-IN"/>
    </w:rPr>
  </w:style>
  <w:style w:type="paragraph" w:customStyle="1" w:styleId="ndice">
    <w:name w:val="Índice"/>
    <w:basedOn w:val="Normal"/>
    <w:rsid w:val="00A86FEE"/>
    <w:pPr>
      <w:widowControl w:val="0"/>
      <w:suppressLineNumbers/>
      <w:suppressAutoHyphens/>
      <w:spacing w:after="0" w:line="240" w:lineRule="auto"/>
    </w:pPr>
    <w:rPr>
      <w:rFonts w:ascii="Liberation Serif" w:eastAsia="DejaVu Sans" w:hAnsi="Liberation Serif" w:cs="DejaVu Sans"/>
      <w:color w:val="00000A"/>
      <w:kern w:val="1"/>
      <w:sz w:val="24"/>
      <w:szCs w:val="24"/>
      <w:lang w:eastAsia="zh-CN" w:bidi="hi-IN"/>
    </w:rPr>
  </w:style>
  <w:style w:type="paragraph" w:styleId="Encabezado">
    <w:name w:val="header"/>
    <w:basedOn w:val="Normal"/>
    <w:link w:val="EncabezadoCar1"/>
    <w:rsid w:val="00A86FEE"/>
    <w:pPr>
      <w:widowControl w:val="0"/>
      <w:tabs>
        <w:tab w:val="center" w:pos="4419"/>
        <w:tab w:val="right" w:pos="8838"/>
      </w:tabs>
      <w:suppressAutoHyphens/>
      <w:spacing w:after="0" w:line="240" w:lineRule="auto"/>
    </w:pPr>
    <w:rPr>
      <w:rFonts w:ascii="Liberation Serif" w:eastAsia="DejaVu Sans" w:hAnsi="Liberation Serif" w:cs="Mangal"/>
      <w:color w:val="00000A"/>
      <w:kern w:val="1"/>
      <w:sz w:val="24"/>
      <w:szCs w:val="21"/>
      <w:lang w:val="x-none" w:eastAsia="zh-CN" w:bidi="hi-IN"/>
    </w:rPr>
  </w:style>
  <w:style w:type="character" w:customStyle="1" w:styleId="EncabezadoCar1">
    <w:name w:val="Encabezado Car1"/>
    <w:basedOn w:val="Fuentedeprrafopredeter"/>
    <w:link w:val="Encabezado"/>
    <w:rsid w:val="00A86FEE"/>
    <w:rPr>
      <w:rFonts w:ascii="Liberation Serif" w:eastAsia="DejaVu Sans" w:hAnsi="Liberation Serif" w:cs="Mangal"/>
      <w:color w:val="00000A"/>
      <w:kern w:val="1"/>
      <w:sz w:val="24"/>
      <w:szCs w:val="21"/>
      <w:lang w:val="x-none" w:eastAsia="zh-CN" w:bidi="hi-IN"/>
    </w:rPr>
  </w:style>
  <w:style w:type="paragraph" w:customStyle="1" w:styleId="Encabezado3">
    <w:name w:val="Encabezado3"/>
    <w:basedOn w:val="Normal"/>
    <w:next w:val="Textoindependiente"/>
    <w:rsid w:val="00A86FEE"/>
    <w:pPr>
      <w:keepNext/>
      <w:widowControl w:val="0"/>
      <w:suppressAutoHyphens/>
      <w:spacing w:before="240" w:after="120" w:line="240" w:lineRule="auto"/>
    </w:pPr>
    <w:rPr>
      <w:rFonts w:ascii="Liberation Sans" w:eastAsia="DejaVu Sans" w:hAnsi="Liberation Sans" w:cs="FreeSans"/>
      <w:color w:val="00000A"/>
      <w:kern w:val="1"/>
      <w:sz w:val="28"/>
      <w:szCs w:val="28"/>
      <w:lang w:eastAsia="zh-CN" w:bidi="hi-IN"/>
    </w:rPr>
  </w:style>
  <w:style w:type="paragraph" w:customStyle="1" w:styleId="Encabezado4">
    <w:name w:val="Encabezado4"/>
    <w:basedOn w:val="Normal"/>
    <w:next w:val="Textoindependiente"/>
    <w:rsid w:val="00A86FEE"/>
    <w:pPr>
      <w:keepNext/>
      <w:widowControl w:val="0"/>
      <w:suppressAutoHyphens/>
      <w:spacing w:before="240" w:after="120" w:line="240" w:lineRule="auto"/>
    </w:pPr>
    <w:rPr>
      <w:rFonts w:ascii="Liberation Sans" w:eastAsia="DejaVu Sans" w:hAnsi="Liberation Sans" w:cs="FreeSans"/>
      <w:color w:val="00000A"/>
      <w:kern w:val="1"/>
      <w:sz w:val="28"/>
      <w:szCs w:val="28"/>
      <w:lang w:eastAsia="zh-CN" w:bidi="hi-IN"/>
    </w:rPr>
  </w:style>
  <w:style w:type="paragraph" w:customStyle="1" w:styleId="Epgrafe4">
    <w:name w:val="Epígrafe4"/>
    <w:basedOn w:val="Normal"/>
    <w:rsid w:val="00A86FEE"/>
    <w:pPr>
      <w:widowControl w:val="0"/>
      <w:suppressLineNumbers/>
      <w:suppressAutoHyphens/>
      <w:spacing w:before="120" w:after="120" w:line="240" w:lineRule="auto"/>
    </w:pPr>
    <w:rPr>
      <w:rFonts w:ascii="Liberation Serif" w:eastAsia="DejaVu Sans" w:hAnsi="Liberation Serif" w:cs="FreeSans"/>
      <w:i/>
      <w:iCs/>
      <w:color w:val="00000A"/>
      <w:kern w:val="1"/>
      <w:sz w:val="24"/>
      <w:szCs w:val="24"/>
      <w:lang w:eastAsia="zh-CN" w:bidi="hi-IN"/>
    </w:rPr>
  </w:style>
  <w:style w:type="paragraph" w:customStyle="1" w:styleId="Epgrafe3">
    <w:name w:val="Epígrafe3"/>
    <w:basedOn w:val="Normal"/>
    <w:rsid w:val="00A86FEE"/>
    <w:pPr>
      <w:widowControl w:val="0"/>
      <w:suppressLineNumbers/>
      <w:suppressAutoHyphens/>
      <w:spacing w:before="120" w:after="120" w:line="240" w:lineRule="auto"/>
    </w:pPr>
    <w:rPr>
      <w:rFonts w:ascii="Liberation Serif" w:eastAsia="DejaVu Sans" w:hAnsi="Liberation Serif" w:cs="FreeSans"/>
      <w:i/>
      <w:iCs/>
      <w:color w:val="00000A"/>
      <w:kern w:val="1"/>
      <w:sz w:val="24"/>
      <w:szCs w:val="24"/>
      <w:lang w:eastAsia="zh-CN" w:bidi="hi-IN"/>
    </w:rPr>
  </w:style>
  <w:style w:type="paragraph" w:customStyle="1" w:styleId="Encabezado2">
    <w:name w:val="Encabezado2"/>
    <w:basedOn w:val="Normal"/>
    <w:next w:val="Textoindependiente"/>
    <w:rsid w:val="00A86FEE"/>
    <w:pPr>
      <w:keepNext/>
      <w:widowControl w:val="0"/>
      <w:suppressAutoHyphens/>
      <w:spacing w:before="240" w:after="120" w:line="240" w:lineRule="auto"/>
    </w:pPr>
    <w:rPr>
      <w:rFonts w:ascii="Liberation Sans" w:eastAsia="Droid Sans" w:hAnsi="Liberation Sans" w:cs="DejaVu Sans"/>
      <w:color w:val="00000A"/>
      <w:kern w:val="1"/>
      <w:sz w:val="28"/>
      <w:szCs w:val="28"/>
      <w:lang w:eastAsia="zh-CN" w:bidi="hi-IN"/>
    </w:rPr>
  </w:style>
  <w:style w:type="paragraph" w:customStyle="1" w:styleId="Epgrafe2">
    <w:name w:val="Epígrafe2"/>
    <w:basedOn w:val="Normal"/>
    <w:rsid w:val="00A86FEE"/>
    <w:pPr>
      <w:widowControl w:val="0"/>
      <w:suppressLineNumbers/>
      <w:suppressAutoHyphens/>
      <w:spacing w:before="120" w:after="120" w:line="240" w:lineRule="auto"/>
    </w:pPr>
    <w:rPr>
      <w:rFonts w:ascii="Liberation Serif" w:eastAsia="DejaVu Sans" w:hAnsi="Liberation Serif" w:cs="DejaVu Sans"/>
      <w:i/>
      <w:iCs/>
      <w:color w:val="00000A"/>
      <w:kern w:val="1"/>
      <w:sz w:val="24"/>
      <w:szCs w:val="24"/>
      <w:lang w:eastAsia="zh-CN" w:bidi="hi-IN"/>
    </w:rPr>
  </w:style>
  <w:style w:type="paragraph" w:customStyle="1" w:styleId="Encabezado1">
    <w:name w:val="Encabezado1"/>
    <w:basedOn w:val="Normal"/>
    <w:next w:val="Textoindependiente"/>
    <w:rsid w:val="00A86FEE"/>
    <w:pPr>
      <w:keepNext/>
      <w:widowControl w:val="0"/>
      <w:suppressAutoHyphens/>
      <w:spacing w:before="240" w:after="120" w:line="240" w:lineRule="auto"/>
    </w:pPr>
    <w:rPr>
      <w:rFonts w:ascii="Liberation Sans" w:eastAsia="Droid Sans" w:hAnsi="Liberation Sans" w:cs="DejaVu Sans"/>
      <w:color w:val="00000A"/>
      <w:kern w:val="1"/>
      <w:sz w:val="28"/>
      <w:szCs w:val="28"/>
      <w:lang w:eastAsia="zh-CN" w:bidi="hi-IN"/>
    </w:rPr>
  </w:style>
  <w:style w:type="paragraph" w:customStyle="1" w:styleId="Epgrafe1">
    <w:name w:val="Epígrafe1"/>
    <w:basedOn w:val="Normal"/>
    <w:rsid w:val="00A86FEE"/>
    <w:pPr>
      <w:widowControl w:val="0"/>
      <w:suppressLineNumbers/>
      <w:suppressAutoHyphens/>
      <w:spacing w:before="120" w:after="120" w:line="240" w:lineRule="auto"/>
    </w:pPr>
    <w:rPr>
      <w:rFonts w:ascii="Liberation Serif" w:eastAsia="DejaVu Sans" w:hAnsi="Liberation Serif" w:cs="DejaVu Sans"/>
      <w:i/>
      <w:iCs/>
      <w:color w:val="00000A"/>
      <w:kern w:val="1"/>
      <w:sz w:val="24"/>
      <w:szCs w:val="24"/>
      <w:lang w:eastAsia="zh-CN" w:bidi="hi-IN"/>
    </w:rPr>
  </w:style>
  <w:style w:type="paragraph" w:customStyle="1" w:styleId="Contenidodelatabla">
    <w:name w:val="Contenido de la tabla"/>
    <w:basedOn w:val="Normal"/>
    <w:rsid w:val="00A86FEE"/>
    <w:pPr>
      <w:widowControl w:val="0"/>
      <w:suppressLineNumbers/>
      <w:suppressAutoHyphens/>
      <w:spacing w:after="0" w:line="240" w:lineRule="auto"/>
    </w:pPr>
    <w:rPr>
      <w:rFonts w:ascii="Liberation Serif" w:eastAsia="DejaVu Sans" w:hAnsi="Liberation Serif" w:cs="FreeSans"/>
      <w:color w:val="00000A"/>
      <w:kern w:val="1"/>
      <w:sz w:val="24"/>
      <w:szCs w:val="24"/>
      <w:lang w:eastAsia="zh-CN" w:bidi="hi-IN"/>
    </w:rPr>
  </w:style>
  <w:style w:type="paragraph" w:styleId="NormalWeb">
    <w:name w:val="Normal (Web)"/>
    <w:basedOn w:val="Normal"/>
    <w:uiPriority w:val="99"/>
    <w:rsid w:val="00A86FEE"/>
    <w:pPr>
      <w:spacing w:before="280" w:after="142" w:line="288" w:lineRule="auto"/>
    </w:pPr>
    <w:rPr>
      <w:rFonts w:ascii="Times New Roman" w:eastAsia="Times New Roman" w:hAnsi="Times New Roman" w:cs="Times New Roman"/>
      <w:color w:val="000000"/>
      <w:kern w:val="1"/>
      <w:sz w:val="24"/>
      <w:szCs w:val="24"/>
      <w:lang w:val="es-ES" w:eastAsia="zh-CN"/>
    </w:rPr>
  </w:style>
  <w:style w:type="paragraph" w:customStyle="1" w:styleId="Prrafodelista1">
    <w:name w:val="Párrafo de lista1"/>
    <w:basedOn w:val="Normal"/>
    <w:rsid w:val="00A86FEE"/>
    <w:pPr>
      <w:widowControl w:val="0"/>
      <w:suppressAutoHyphens/>
      <w:spacing w:after="0" w:line="240" w:lineRule="auto"/>
      <w:ind w:left="720"/>
    </w:pPr>
    <w:rPr>
      <w:rFonts w:ascii="Liberation Serif" w:eastAsia="DejaVu Sans" w:hAnsi="Liberation Serif" w:cs="Mangal"/>
      <w:color w:val="00000A"/>
      <w:kern w:val="1"/>
      <w:sz w:val="24"/>
      <w:szCs w:val="21"/>
      <w:lang w:eastAsia="zh-CN" w:bidi="hi-IN"/>
    </w:rPr>
  </w:style>
  <w:style w:type="paragraph" w:styleId="Piedepgina">
    <w:name w:val="footer"/>
    <w:basedOn w:val="Normal"/>
    <w:link w:val="PiedepginaCar1"/>
    <w:rsid w:val="00A86FEE"/>
    <w:pPr>
      <w:widowControl w:val="0"/>
      <w:tabs>
        <w:tab w:val="center" w:pos="4419"/>
        <w:tab w:val="right" w:pos="8838"/>
      </w:tabs>
      <w:suppressAutoHyphens/>
      <w:spacing w:after="0" w:line="240" w:lineRule="auto"/>
    </w:pPr>
    <w:rPr>
      <w:rFonts w:ascii="Liberation Serif" w:eastAsia="DejaVu Sans" w:hAnsi="Liberation Serif" w:cs="Mangal"/>
      <w:color w:val="00000A"/>
      <w:kern w:val="1"/>
      <w:sz w:val="24"/>
      <w:szCs w:val="21"/>
      <w:lang w:val="x-none" w:eastAsia="zh-CN" w:bidi="hi-IN"/>
    </w:rPr>
  </w:style>
  <w:style w:type="character" w:customStyle="1" w:styleId="PiedepginaCar1">
    <w:name w:val="Pie de página Car1"/>
    <w:basedOn w:val="Fuentedeprrafopredeter"/>
    <w:link w:val="Piedepgina"/>
    <w:rsid w:val="00A86FEE"/>
    <w:rPr>
      <w:rFonts w:ascii="Liberation Serif" w:eastAsia="DejaVu Sans" w:hAnsi="Liberation Serif" w:cs="Mangal"/>
      <w:color w:val="00000A"/>
      <w:kern w:val="1"/>
      <w:sz w:val="24"/>
      <w:szCs w:val="21"/>
      <w:lang w:val="x-none" w:eastAsia="zh-CN" w:bidi="hi-IN"/>
    </w:rPr>
  </w:style>
  <w:style w:type="paragraph" w:styleId="Textonotapie">
    <w:name w:val="footnote text"/>
    <w:basedOn w:val="Normal"/>
    <w:link w:val="TextonotapieCar1"/>
    <w:rsid w:val="00A86FEE"/>
    <w:pPr>
      <w:widowControl w:val="0"/>
      <w:suppressLineNumbers/>
      <w:suppressAutoHyphens/>
      <w:spacing w:after="0" w:line="240" w:lineRule="auto"/>
      <w:ind w:left="339" w:hanging="339"/>
    </w:pPr>
    <w:rPr>
      <w:rFonts w:ascii="Liberation Serif" w:eastAsia="DejaVu Sans" w:hAnsi="Liberation Serif" w:cs="FreeSans"/>
      <w:color w:val="00000A"/>
      <w:kern w:val="1"/>
      <w:sz w:val="20"/>
      <w:szCs w:val="20"/>
      <w:lang w:val="x-none" w:eastAsia="zh-CN" w:bidi="hi-IN"/>
    </w:rPr>
  </w:style>
  <w:style w:type="character" w:customStyle="1" w:styleId="TextonotapieCar1">
    <w:name w:val="Texto nota pie Car1"/>
    <w:basedOn w:val="Fuentedeprrafopredeter"/>
    <w:link w:val="Textonotapie"/>
    <w:rsid w:val="00A86FEE"/>
    <w:rPr>
      <w:rFonts w:ascii="Liberation Serif" w:eastAsia="DejaVu Sans" w:hAnsi="Liberation Serif" w:cs="FreeSans"/>
      <w:color w:val="00000A"/>
      <w:kern w:val="1"/>
      <w:sz w:val="20"/>
      <w:szCs w:val="20"/>
      <w:lang w:val="x-none" w:eastAsia="zh-CN" w:bidi="hi-IN"/>
    </w:rPr>
  </w:style>
  <w:style w:type="paragraph" w:styleId="Textodeglobo">
    <w:name w:val="Balloon Text"/>
    <w:basedOn w:val="Normal"/>
    <w:link w:val="TextodegloboCar1"/>
    <w:rsid w:val="00A86FEE"/>
    <w:pPr>
      <w:widowControl w:val="0"/>
      <w:suppressAutoHyphens/>
      <w:spacing w:after="0" w:line="240" w:lineRule="auto"/>
    </w:pPr>
    <w:rPr>
      <w:rFonts w:ascii="Tahoma" w:eastAsia="DejaVu Sans" w:hAnsi="Tahoma" w:cs="Mangal"/>
      <w:color w:val="00000A"/>
      <w:kern w:val="1"/>
      <w:sz w:val="16"/>
      <w:szCs w:val="14"/>
      <w:lang w:eastAsia="zh-CN" w:bidi="hi-IN"/>
    </w:rPr>
  </w:style>
  <w:style w:type="character" w:customStyle="1" w:styleId="TextodegloboCar1">
    <w:name w:val="Texto de globo Car1"/>
    <w:basedOn w:val="Fuentedeprrafopredeter"/>
    <w:link w:val="Textodeglobo"/>
    <w:rsid w:val="00A86FEE"/>
    <w:rPr>
      <w:rFonts w:ascii="Tahoma" w:eastAsia="DejaVu Sans" w:hAnsi="Tahoma" w:cs="Mangal"/>
      <w:color w:val="00000A"/>
      <w:kern w:val="1"/>
      <w:sz w:val="16"/>
      <w:szCs w:val="14"/>
      <w:lang w:eastAsia="zh-CN" w:bidi="hi-IN"/>
    </w:rPr>
  </w:style>
  <w:style w:type="paragraph" w:customStyle="1" w:styleId="Encabezadodelatabla">
    <w:name w:val="Encabezado de la tabla"/>
    <w:basedOn w:val="Contenidodelatabla"/>
    <w:rsid w:val="00A86FEE"/>
    <w:pPr>
      <w:jc w:val="center"/>
    </w:pPr>
    <w:rPr>
      <w:b/>
      <w:bCs/>
    </w:rPr>
  </w:style>
  <w:style w:type="paragraph" w:customStyle="1" w:styleId="Contenidodelmarco">
    <w:name w:val="Contenido del marco"/>
    <w:basedOn w:val="Textoindependiente"/>
    <w:rsid w:val="00A86FEE"/>
  </w:style>
  <w:style w:type="paragraph" w:customStyle="1" w:styleId="Normal1">
    <w:name w:val="Normal1"/>
    <w:rsid w:val="00A86FEE"/>
    <w:pPr>
      <w:suppressAutoHyphens/>
      <w:autoSpaceDE w:val="0"/>
      <w:spacing w:after="0" w:line="240" w:lineRule="auto"/>
    </w:pPr>
    <w:rPr>
      <w:rFonts w:ascii="Helvetica" w:eastAsia="Calibri" w:hAnsi="Helvetica" w:cs="Helvetica"/>
      <w:color w:val="000000"/>
      <w:sz w:val="24"/>
      <w:szCs w:val="24"/>
      <w:lang w:eastAsia="zh-CN"/>
    </w:rPr>
  </w:style>
  <w:style w:type="paragraph" w:styleId="Prrafodelista">
    <w:name w:val="List Paragraph"/>
    <w:basedOn w:val="Normal"/>
    <w:qFormat/>
    <w:rsid w:val="00A86FEE"/>
    <w:pPr>
      <w:ind w:left="720"/>
      <w:contextualSpacing/>
    </w:pPr>
    <w:rPr>
      <w:rFonts w:ascii="Calibri" w:eastAsia="Calibri" w:hAnsi="Calibri" w:cs="Times New Roman"/>
      <w:kern w:val="1"/>
      <w:lang w:eastAsia="zh-CN"/>
    </w:rPr>
  </w:style>
  <w:style w:type="paragraph" w:customStyle="1" w:styleId="Textocomentario1">
    <w:name w:val="Texto comentario1"/>
    <w:basedOn w:val="Normal"/>
    <w:rsid w:val="00A86FEE"/>
    <w:pPr>
      <w:widowControl w:val="0"/>
      <w:suppressAutoHyphens/>
      <w:spacing w:after="0" w:line="240" w:lineRule="auto"/>
    </w:pPr>
    <w:rPr>
      <w:rFonts w:ascii="Liberation Serif" w:eastAsia="DejaVu Sans" w:hAnsi="Liberation Serif" w:cs="Mangal"/>
      <w:color w:val="00000A"/>
      <w:kern w:val="1"/>
      <w:sz w:val="20"/>
      <w:szCs w:val="18"/>
      <w:lang w:eastAsia="zh-CN" w:bidi="hi-IN"/>
    </w:rPr>
  </w:style>
  <w:style w:type="paragraph" w:styleId="Textocomentario">
    <w:name w:val="annotation text"/>
    <w:basedOn w:val="Normal"/>
    <w:link w:val="TextocomentarioCar1"/>
    <w:uiPriority w:val="99"/>
    <w:semiHidden/>
    <w:unhideWhenUsed/>
    <w:rsid w:val="00A86FEE"/>
    <w:pPr>
      <w:spacing w:line="240" w:lineRule="auto"/>
    </w:pPr>
    <w:rPr>
      <w:sz w:val="20"/>
      <w:szCs w:val="20"/>
    </w:rPr>
  </w:style>
  <w:style w:type="character" w:customStyle="1" w:styleId="TextocomentarioCar1">
    <w:name w:val="Texto comentario Car1"/>
    <w:basedOn w:val="Fuentedeprrafopredeter"/>
    <w:link w:val="Textocomentario"/>
    <w:uiPriority w:val="99"/>
    <w:semiHidden/>
    <w:rsid w:val="00A86FEE"/>
    <w:rPr>
      <w:sz w:val="20"/>
      <w:szCs w:val="20"/>
    </w:rPr>
  </w:style>
  <w:style w:type="paragraph" w:styleId="Asuntodelcomentario">
    <w:name w:val="annotation subject"/>
    <w:basedOn w:val="Textocomentario1"/>
    <w:next w:val="Textocomentario1"/>
    <w:link w:val="AsuntodelcomentarioCar1"/>
    <w:rsid w:val="00A86FEE"/>
    <w:rPr>
      <w:b/>
      <w:bCs/>
    </w:rPr>
  </w:style>
  <w:style w:type="character" w:customStyle="1" w:styleId="AsuntodelcomentarioCar1">
    <w:name w:val="Asunto del comentario Car1"/>
    <w:basedOn w:val="TextocomentarioCar1"/>
    <w:link w:val="Asuntodelcomentario"/>
    <w:rsid w:val="00A86FEE"/>
    <w:rPr>
      <w:rFonts w:ascii="Liberation Serif" w:eastAsia="DejaVu Sans" w:hAnsi="Liberation Serif" w:cs="Mangal"/>
      <w:b/>
      <w:bCs/>
      <w:color w:val="00000A"/>
      <w:kern w:val="1"/>
      <w:sz w:val="20"/>
      <w:szCs w:val="18"/>
      <w:lang w:eastAsia="zh-CN" w:bidi="hi-IN"/>
    </w:rPr>
  </w:style>
  <w:style w:type="paragraph" w:customStyle="1" w:styleId="Default">
    <w:name w:val="Default"/>
    <w:rsid w:val="00A86FEE"/>
    <w:pPr>
      <w:suppressAutoHyphens/>
      <w:autoSpaceDE w:val="0"/>
      <w:spacing w:after="0" w:line="240" w:lineRule="auto"/>
    </w:pPr>
    <w:rPr>
      <w:rFonts w:ascii="Verdana" w:eastAsia="Times New Roman" w:hAnsi="Verdana" w:cs="Verdana"/>
      <w:color w:val="000000"/>
      <w:sz w:val="24"/>
      <w:szCs w:val="24"/>
      <w:lang w:val="es-ES" w:eastAsia="zh-CN"/>
    </w:rPr>
  </w:style>
  <w:style w:type="paragraph" w:customStyle="1" w:styleId="x15">
    <w:name w:val="x15"/>
    <w:basedOn w:val="Normal"/>
    <w:rsid w:val="009C6859"/>
    <w:pPr>
      <w:spacing w:before="100" w:beforeAutospacing="1" w:after="100" w:afterAutospacing="1" w:line="240" w:lineRule="auto"/>
    </w:pPr>
    <w:rPr>
      <w:rFonts w:ascii="Times New Roman" w:eastAsia="Times New Roman" w:hAnsi="Times New Roman" w:cs="Times New Roman"/>
      <w:sz w:val="24"/>
      <w:szCs w:val="24"/>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04457">
      <w:bodyDiv w:val="1"/>
      <w:marLeft w:val="0"/>
      <w:marRight w:val="0"/>
      <w:marTop w:val="0"/>
      <w:marBottom w:val="0"/>
      <w:divBdr>
        <w:top w:val="none" w:sz="0" w:space="0" w:color="auto"/>
        <w:left w:val="none" w:sz="0" w:space="0" w:color="auto"/>
        <w:bottom w:val="none" w:sz="0" w:space="0" w:color="auto"/>
        <w:right w:val="none" w:sz="0" w:space="0" w:color="auto"/>
      </w:divBdr>
    </w:div>
    <w:div w:id="88425853">
      <w:bodyDiv w:val="1"/>
      <w:marLeft w:val="0"/>
      <w:marRight w:val="0"/>
      <w:marTop w:val="0"/>
      <w:marBottom w:val="0"/>
      <w:divBdr>
        <w:top w:val="none" w:sz="0" w:space="0" w:color="auto"/>
        <w:left w:val="none" w:sz="0" w:space="0" w:color="auto"/>
        <w:bottom w:val="none" w:sz="0" w:space="0" w:color="auto"/>
        <w:right w:val="none" w:sz="0" w:space="0" w:color="auto"/>
      </w:divBdr>
    </w:div>
    <w:div w:id="326833210">
      <w:bodyDiv w:val="1"/>
      <w:marLeft w:val="0"/>
      <w:marRight w:val="0"/>
      <w:marTop w:val="0"/>
      <w:marBottom w:val="0"/>
      <w:divBdr>
        <w:top w:val="none" w:sz="0" w:space="0" w:color="auto"/>
        <w:left w:val="none" w:sz="0" w:space="0" w:color="auto"/>
        <w:bottom w:val="none" w:sz="0" w:space="0" w:color="auto"/>
        <w:right w:val="none" w:sz="0" w:space="0" w:color="auto"/>
      </w:divBdr>
    </w:div>
    <w:div w:id="551816659">
      <w:bodyDiv w:val="1"/>
      <w:marLeft w:val="0"/>
      <w:marRight w:val="0"/>
      <w:marTop w:val="0"/>
      <w:marBottom w:val="0"/>
      <w:divBdr>
        <w:top w:val="none" w:sz="0" w:space="0" w:color="auto"/>
        <w:left w:val="none" w:sz="0" w:space="0" w:color="auto"/>
        <w:bottom w:val="none" w:sz="0" w:space="0" w:color="auto"/>
        <w:right w:val="none" w:sz="0" w:space="0" w:color="auto"/>
      </w:divBdr>
    </w:div>
    <w:div w:id="683828766">
      <w:bodyDiv w:val="1"/>
      <w:marLeft w:val="0"/>
      <w:marRight w:val="0"/>
      <w:marTop w:val="0"/>
      <w:marBottom w:val="0"/>
      <w:divBdr>
        <w:top w:val="none" w:sz="0" w:space="0" w:color="auto"/>
        <w:left w:val="none" w:sz="0" w:space="0" w:color="auto"/>
        <w:bottom w:val="none" w:sz="0" w:space="0" w:color="auto"/>
        <w:right w:val="none" w:sz="0" w:space="0" w:color="auto"/>
      </w:divBdr>
    </w:div>
    <w:div w:id="1055396945">
      <w:bodyDiv w:val="1"/>
      <w:marLeft w:val="0"/>
      <w:marRight w:val="0"/>
      <w:marTop w:val="0"/>
      <w:marBottom w:val="0"/>
      <w:divBdr>
        <w:top w:val="none" w:sz="0" w:space="0" w:color="auto"/>
        <w:left w:val="none" w:sz="0" w:space="0" w:color="auto"/>
        <w:bottom w:val="none" w:sz="0" w:space="0" w:color="auto"/>
        <w:right w:val="none" w:sz="0" w:space="0" w:color="auto"/>
      </w:divBdr>
    </w:div>
    <w:div w:id="1080102347">
      <w:bodyDiv w:val="1"/>
      <w:marLeft w:val="0"/>
      <w:marRight w:val="0"/>
      <w:marTop w:val="0"/>
      <w:marBottom w:val="0"/>
      <w:divBdr>
        <w:top w:val="none" w:sz="0" w:space="0" w:color="auto"/>
        <w:left w:val="none" w:sz="0" w:space="0" w:color="auto"/>
        <w:bottom w:val="none" w:sz="0" w:space="0" w:color="auto"/>
        <w:right w:val="none" w:sz="0" w:space="0" w:color="auto"/>
      </w:divBdr>
    </w:div>
    <w:div w:id="1217816230">
      <w:bodyDiv w:val="1"/>
      <w:marLeft w:val="0"/>
      <w:marRight w:val="0"/>
      <w:marTop w:val="0"/>
      <w:marBottom w:val="0"/>
      <w:divBdr>
        <w:top w:val="none" w:sz="0" w:space="0" w:color="auto"/>
        <w:left w:val="none" w:sz="0" w:space="0" w:color="auto"/>
        <w:bottom w:val="none" w:sz="0" w:space="0" w:color="auto"/>
        <w:right w:val="none" w:sz="0" w:space="0" w:color="auto"/>
      </w:divBdr>
    </w:div>
    <w:div w:id="1489174575">
      <w:bodyDiv w:val="1"/>
      <w:marLeft w:val="0"/>
      <w:marRight w:val="0"/>
      <w:marTop w:val="0"/>
      <w:marBottom w:val="0"/>
      <w:divBdr>
        <w:top w:val="none" w:sz="0" w:space="0" w:color="auto"/>
        <w:left w:val="none" w:sz="0" w:space="0" w:color="auto"/>
        <w:bottom w:val="none" w:sz="0" w:space="0" w:color="auto"/>
        <w:right w:val="none" w:sz="0" w:space="0" w:color="auto"/>
      </w:divBdr>
    </w:div>
    <w:div w:id="1919703602">
      <w:bodyDiv w:val="1"/>
      <w:marLeft w:val="0"/>
      <w:marRight w:val="0"/>
      <w:marTop w:val="0"/>
      <w:marBottom w:val="0"/>
      <w:divBdr>
        <w:top w:val="none" w:sz="0" w:space="0" w:color="auto"/>
        <w:left w:val="none" w:sz="0" w:space="0" w:color="auto"/>
        <w:bottom w:val="none" w:sz="0" w:space="0" w:color="auto"/>
        <w:right w:val="none" w:sz="0" w:space="0" w:color="auto"/>
      </w:divBdr>
      <w:divsChild>
        <w:div w:id="287200515">
          <w:marLeft w:val="547"/>
          <w:marRight w:val="0"/>
          <w:marTop w:val="0"/>
          <w:marBottom w:val="0"/>
          <w:divBdr>
            <w:top w:val="none" w:sz="0" w:space="0" w:color="auto"/>
            <w:left w:val="none" w:sz="0" w:space="0" w:color="auto"/>
            <w:bottom w:val="none" w:sz="0" w:space="0" w:color="auto"/>
            <w:right w:val="none" w:sz="0" w:space="0" w:color="auto"/>
          </w:divBdr>
        </w:div>
        <w:div w:id="1640377812">
          <w:marLeft w:val="547"/>
          <w:marRight w:val="0"/>
          <w:marTop w:val="0"/>
          <w:marBottom w:val="0"/>
          <w:divBdr>
            <w:top w:val="none" w:sz="0" w:space="0" w:color="auto"/>
            <w:left w:val="none" w:sz="0" w:space="0" w:color="auto"/>
            <w:bottom w:val="none" w:sz="0" w:space="0" w:color="auto"/>
            <w:right w:val="none" w:sz="0" w:space="0" w:color="auto"/>
          </w:divBdr>
        </w:div>
        <w:div w:id="646400812">
          <w:marLeft w:val="547"/>
          <w:marRight w:val="0"/>
          <w:marTop w:val="0"/>
          <w:marBottom w:val="0"/>
          <w:divBdr>
            <w:top w:val="none" w:sz="0" w:space="0" w:color="auto"/>
            <w:left w:val="none" w:sz="0" w:space="0" w:color="auto"/>
            <w:bottom w:val="none" w:sz="0" w:space="0" w:color="auto"/>
            <w:right w:val="none" w:sz="0" w:space="0" w:color="auto"/>
          </w:divBdr>
        </w:div>
      </w:divsChild>
    </w:div>
    <w:div w:id="194329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onografias.com/trabajos15/plan-negocio/plan-negocio.shtml" TargetMode="External"/><Relationship Id="rId18" Type="http://schemas.openxmlformats.org/officeDocument/2006/relationships/hyperlink" Target="http://www.monografias.com/trabajos6/prod/prod.shtml" TargetMode="External"/><Relationship Id="rId26" Type="http://schemas.openxmlformats.org/officeDocument/2006/relationships/image" Target="media/image5.png"/><Relationship Id="rId3" Type="http://schemas.microsoft.com/office/2007/relationships/stylesWithEffects" Target="stylesWithEffects.xml"/><Relationship Id="rId21" Type="http://schemas.openxmlformats.org/officeDocument/2006/relationships/hyperlink" Target="http://www.monografias.com/trabajos34/el-caracter/el-caracter.shtml" TargetMode="External"/><Relationship Id="rId7" Type="http://schemas.openxmlformats.org/officeDocument/2006/relationships/endnotes" Target="endnotes.xml"/><Relationship Id="rId12" Type="http://schemas.openxmlformats.org/officeDocument/2006/relationships/hyperlink" Target="http://www.monografias.com/trabajos6/diop/diop.shtml" TargetMode="External"/><Relationship Id="rId17" Type="http://schemas.openxmlformats.org/officeDocument/2006/relationships/hyperlink" Target="http://www.monografias.com/trabajos10/rega/rega.shtml" TargetMode="External"/><Relationship Id="rId25" Type="http://schemas.openxmlformats.org/officeDocument/2006/relationships/hyperlink" Target="http://WWW.FONPYME.GOB.VE/" TargetMode="External"/><Relationship Id="rId2" Type="http://schemas.openxmlformats.org/officeDocument/2006/relationships/styles" Target="styles.xml"/><Relationship Id="rId16" Type="http://schemas.openxmlformats.org/officeDocument/2006/relationships/hyperlink" Target="http://www.monografias.com/trabajos4/costos/costos.shtml" TargetMode="External"/><Relationship Id="rId20" Type="http://schemas.openxmlformats.org/officeDocument/2006/relationships/hyperlink" Target="http://www.monografias.com/trabajos14/verific-servicios/verific-servicios.shtml"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age.com/es-es/blog/diccionario-empresarial/asiento-contabl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onografias.com/trabajos12/evintven/evintven.shtml" TargetMode="External"/><Relationship Id="rId23" Type="http://schemas.openxmlformats.org/officeDocument/2006/relationships/hyperlink" Target="http://www.sage.es/software/contabilidad/sage-50c" TargetMode="External"/><Relationship Id="rId28"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www.monografias.com/trabajos14/patrimonio/patrimonio.s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onografias.com/trabajos11/basda/basda.shtml" TargetMode="External"/><Relationship Id="rId22" Type="http://schemas.openxmlformats.org/officeDocument/2006/relationships/hyperlink" Target="http://www.sage.es/software/contabilidad" TargetMode="External"/><Relationship Id="rId27" Type="http://schemas.openxmlformats.org/officeDocument/2006/relationships/image" Target="media/image6.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2568</Words>
  <Characters>14124</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a.lara</dc:creator>
  <cp:lastModifiedBy>grpromo05</cp:lastModifiedBy>
  <cp:revision>2</cp:revision>
  <dcterms:created xsi:type="dcterms:W3CDTF">2020-02-12T13:36:00Z</dcterms:created>
  <dcterms:modified xsi:type="dcterms:W3CDTF">2020-02-12T13:36:00Z</dcterms:modified>
</cp:coreProperties>
</file>